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96DAB" w:rsidRPr="00FF4261" w:rsidRDefault="00E8687A" w:rsidP="002E639F">
      <w:pPr>
        <w:tabs>
          <w:tab w:val="left" w:pos="7020"/>
        </w:tabs>
        <w:spacing w:after="0"/>
        <w:jc w:val="both"/>
        <w:rPr>
          <w:rFonts w:ascii="Times New Roman" w:hAnsi="Times New Roman"/>
          <w:b/>
        </w:rPr>
      </w:pPr>
      <w:r w:rsidRPr="00FF4261">
        <w:rPr>
          <w:rFonts w:ascii="Times New Roman" w:hAnsi="Times New Roman"/>
          <w:noProof/>
          <w:lang w:bidi="ar-SA"/>
        </w:rPr>
        <w:drawing>
          <wp:anchor distT="0" distB="0" distL="114300" distR="114300" simplePos="0" relativeHeight="251658240" behindDoc="0" locked="0" layoutInCell="1" allowOverlap="1" wp14:anchorId="0E0C5306" wp14:editId="09D9C468">
            <wp:simplePos x="0" y="0"/>
            <wp:positionH relativeFrom="column">
              <wp:posOffset>5824220</wp:posOffset>
            </wp:positionH>
            <wp:positionV relativeFrom="paragraph">
              <wp:posOffset>-33655</wp:posOffset>
            </wp:positionV>
            <wp:extent cx="1280160" cy="487680"/>
            <wp:effectExtent l="0" t="0" r="0" b="7620"/>
            <wp:wrapSquare wrapText="left"/>
            <wp:docPr id="3" name="Picture 3" descr="isqtb-c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sqtb-cer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80160" cy="48768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FC037F" w:rsidRPr="00887834" w:rsidRDefault="00B569DD" w:rsidP="00A57124">
      <w:pPr>
        <w:tabs>
          <w:tab w:val="left" w:pos="7020"/>
        </w:tabs>
        <w:spacing w:after="0"/>
        <w:ind w:left="360"/>
        <w:jc w:val="center"/>
        <w:rPr>
          <w:rFonts w:ascii="Times New Roman" w:hAnsi="Times New Roman"/>
          <w:b/>
          <w:sz w:val="24"/>
          <w:szCs w:val="24"/>
        </w:rPr>
      </w:pPr>
      <w:r w:rsidRPr="00887834">
        <w:rPr>
          <w:rFonts w:ascii="Times New Roman" w:hAnsi="Times New Roman"/>
          <w:b/>
          <w:sz w:val="24"/>
          <w:szCs w:val="24"/>
        </w:rPr>
        <w:t>Madhura Joshi</w:t>
      </w:r>
    </w:p>
    <w:p w:rsidR="00B569DD" w:rsidRPr="00FF4261" w:rsidRDefault="00B569DD" w:rsidP="00870EAB">
      <w:pPr>
        <w:tabs>
          <w:tab w:val="left" w:pos="7020"/>
        </w:tabs>
        <w:spacing w:after="0"/>
        <w:jc w:val="both"/>
        <w:rPr>
          <w:rFonts w:ascii="Times New Roman" w:hAnsi="Times New Roman"/>
          <w:b/>
        </w:rPr>
      </w:pPr>
      <w:r w:rsidRPr="00FF4261">
        <w:rPr>
          <w:rFonts w:ascii="Times New Roman" w:hAnsi="Times New Roman"/>
        </w:rPr>
        <w:t xml:space="preserve">1950 Eldridge Pkwy Houston TX </w:t>
      </w:r>
      <w:r w:rsidR="00870EAB" w:rsidRPr="00FF4261">
        <w:rPr>
          <w:rFonts w:ascii="Times New Roman" w:hAnsi="Times New Roman"/>
        </w:rPr>
        <w:t xml:space="preserve">77077 </w:t>
      </w:r>
      <w:hyperlink r:id="rId9" w:history="1">
        <w:r w:rsidR="00CE2D7D" w:rsidRPr="00CE2D7D">
          <w:rPr>
            <w:rStyle w:val="Hyperlink"/>
            <w:rFonts w:ascii="Times New Roman" w:hAnsi="Times New Roman"/>
          </w:rPr>
          <w:t>madhurajoshi17@gmail.com</w:t>
        </w:r>
      </w:hyperlink>
      <w:r w:rsidR="00990ACB" w:rsidRPr="00FF4261">
        <w:rPr>
          <w:rFonts w:ascii="Times New Roman" w:hAnsi="Times New Roman"/>
        </w:rPr>
        <w:t xml:space="preserve"> </w:t>
      </w:r>
      <w:r w:rsidR="00CE2D7D">
        <w:rPr>
          <w:rFonts w:ascii="Times New Roman" w:hAnsi="Times New Roman"/>
        </w:rPr>
        <w:t xml:space="preserve"> </w:t>
      </w:r>
      <w:r w:rsidR="00990ACB" w:rsidRPr="00FF4261">
        <w:rPr>
          <w:rFonts w:ascii="Times New Roman" w:hAnsi="Times New Roman"/>
        </w:rPr>
        <w:t>Cell No</w:t>
      </w:r>
      <w:r w:rsidR="00A57124" w:rsidRPr="00FF4261">
        <w:rPr>
          <w:rFonts w:ascii="Times New Roman" w:hAnsi="Times New Roman"/>
        </w:rPr>
        <w:t xml:space="preserve"> </w:t>
      </w:r>
      <w:r w:rsidR="00FF6F22" w:rsidRPr="00FF4261">
        <w:rPr>
          <w:rFonts w:ascii="Times New Roman" w:hAnsi="Times New Roman"/>
        </w:rPr>
        <w:t>832</w:t>
      </w:r>
      <w:r w:rsidR="00C6035F" w:rsidRPr="00FF4261">
        <w:rPr>
          <w:rFonts w:ascii="Times New Roman" w:hAnsi="Times New Roman"/>
        </w:rPr>
        <w:t>-</w:t>
      </w:r>
      <w:r w:rsidRPr="00FF4261">
        <w:rPr>
          <w:rFonts w:ascii="Times New Roman" w:hAnsi="Times New Roman"/>
        </w:rPr>
        <w:t>790-2360</w:t>
      </w:r>
    </w:p>
    <w:p w:rsidR="00B569DD" w:rsidRPr="00FF4261" w:rsidRDefault="00E8687A" w:rsidP="002E639F">
      <w:pPr>
        <w:spacing w:after="0"/>
        <w:ind w:left="360"/>
        <w:jc w:val="both"/>
        <w:rPr>
          <w:rFonts w:ascii="Times New Roman" w:hAnsi="Times New Roman"/>
        </w:rPr>
      </w:pPr>
      <w:r w:rsidRPr="00FF4261">
        <w:rPr>
          <w:rFonts w:ascii="Times New Roman" w:hAnsi="Times New Roman"/>
          <w:noProof/>
          <w:lang w:bidi="ar-SA"/>
        </w:rPr>
        <mc:AlternateContent>
          <mc:Choice Requires="wps">
            <w:drawing>
              <wp:anchor distT="0" distB="0" distL="114300" distR="114300" simplePos="0" relativeHeight="251657216" behindDoc="0" locked="0" layoutInCell="1" allowOverlap="1" wp14:anchorId="7848200B" wp14:editId="02023917">
                <wp:simplePos x="0" y="0"/>
                <wp:positionH relativeFrom="column">
                  <wp:posOffset>23495</wp:posOffset>
                </wp:positionH>
                <wp:positionV relativeFrom="paragraph">
                  <wp:posOffset>73025</wp:posOffset>
                </wp:positionV>
                <wp:extent cx="6892925" cy="0"/>
                <wp:effectExtent l="13970" t="6350" r="8255" b="1270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929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2" o:spid="_x0000_s1026" type="#_x0000_t32" style="position:absolute;margin-left:1.85pt;margin-top:5.75pt;width:542.75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"/>
            </w:pict>
          </mc:Fallback>
        </mc:AlternateContent>
      </w:r>
    </w:p>
    <w:p w:rsidR="00B569DD" w:rsidRPr="00FF4261" w:rsidRDefault="00D21144" w:rsidP="00870EAB">
      <w:pPr>
        <w:spacing w:before="60" w:after="0"/>
        <w:jc w:val="both"/>
        <w:rPr>
          <w:rFonts w:ascii="Times New Roman" w:hAnsi="Times New Roman"/>
        </w:rPr>
      </w:pPr>
      <w:r w:rsidRPr="00FF4261">
        <w:rPr>
          <w:rFonts w:ascii="Times New Roman" w:hAnsi="Times New Roman"/>
          <w:b/>
          <w:bCs/>
        </w:rPr>
        <w:t>PROFESSIONAL SUMMARY</w:t>
      </w:r>
    </w:p>
    <w:p w:rsidR="00F614AF" w:rsidRPr="00FF4261" w:rsidRDefault="002D5FBC" w:rsidP="00A63771">
      <w:pPr>
        <w:numPr>
          <w:ilvl w:val="0"/>
          <w:numId w:val="3"/>
        </w:numPr>
        <w:spacing w:after="0" w:line="0" w:lineRule="atLeast"/>
        <w:contextualSpacing/>
        <w:jc w:val="both"/>
        <w:rPr>
          <w:rFonts w:ascii="Times New Roman" w:hAnsi="Times New Roman"/>
        </w:rPr>
      </w:pPr>
      <w:r>
        <w:rPr>
          <w:rFonts w:ascii="Times New Roman" w:hAnsi="Times New Roman"/>
        </w:rPr>
        <w:t>Self</w:t>
      </w:r>
      <w:r w:rsidR="007F1F2F">
        <w:rPr>
          <w:rFonts w:ascii="Times New Roman" w:hAnsi="Times New Roman"/>
        </w:rPr>
        <w:t>-</w:t>
      </w:r>
      <w:r>
        <w:rPr>
          <w:rFonts w:ascii="Times New Roman" w:hAnsi="Times New Roman"/>
        </w:rPr>
        <w:t>motivated</w:t>
      </w:r>
      <w:r w:rsidR="006E7EBB" w:rsidRPr="00FF4261">
        <w:rPr>
          <w:rFonts w:ascii="Times New Roman" w:hAnsi="Times New Roman"/>
        </w:rPr>
        <w:t xml:space="preserve"> </w:t>
      </w:r>
      <w:r>
        <w:rPr>
          <w:rFonts w:ascii="Times New Roman" w:hAnsi="Times New Roman"/>
        </w:rPr>
        <w:t xml:space="preserve">experienced </w:t>
      </w:r>
      <w:r w:rsidR="006E7EBB" w:rsidRPr="00FF4261">
        <w:rPr>
          <w:rFonts w:ascii="Times New Roman" w:hAnsi="Times New Roman"/>
        </w:rPr>
        <w:t>Automation</w:t>
      </w:r>
      <w:r w:rsidR="00F20FC6">
        <w:rPr>
          <w:rFonts w:ascii="Times New Roman" w:hAnsi="Times New Roman"/>
        </w:rPr>
        <w:t xml:space="preserve"> Test Engineer</w:t>
      </w:r>
      <w:r w:rsidR="00830F72" w:rsidRPr="00FF4261">
        <w:rPr>
          <w:rFonts w:ascii="Times New Roman" w:hAnsi="Times New Roman"/>
        </w:rPr>
        <w:t xml:space="preserve"> with 5+ years of experience in software </w:t>
      </w:r>
      <w:r w:rsidR="00870EAB" w:rsidRPr="00FF4261">
        <w:rPr>
          <w:rFonts w:ascii="Times New Roman" w:hAnsi="Times New Roman"/>
        </w:rPr>
        <w:t>testing</w:t>
      </w:r>
    </w:p>
    <w:p w:rsidR="00F614AF" w:rsidRPr="00FF4261" w:rsidRDefault="00F614AF" w:rsidP="00A63771">
      <w:pPr>
        <w:numPr>
          <w:ilvl w:val="0"/>
          <w:numId w:val="3"/>
        </w:numPr>
        <w:spacing w:after="0" w:line="0" w:lineRule="atLeast"/>
        <w:contextualSpacing/>
        <w:jc w:val="both"/>
        <w:rPr>
          <w:rFonts w:ascii="Times New Roman" w:hAnsi="Times New Roman"/>
        </w:rPr>
      </w:pPr>
      <w:r w:rsidRPr="00FF4261">
        <w:rPr>
          <w:rStyle w:val="blackres1"/>
          <w:rFonts w:ascii="Times New Roman" w:hAnsi="Times New Roman" w:cs="Times New Roman"/>
          <w:color w:val="auto"/>
          <w:sz w:val="22"/>
          <w:szCs w:val="22"/>
        </w:rPr>
        <w:t>Having Strong knowledge in Software Development Life Cycle (SDLC) and Software Testing Life Cycle (STLC)</w:t>
      </w:r>
    </w:p>
    <w:p w:rsidR="00870EAB" w:rsidRPr="00FF4261" w:rsidRDefault="00830F72" w:rsidP="00A63771">
      <w:pPr>
        <w:numPr>
          <w:ilvl w:val="0"/>
          <w:numId w:val="3"/>
        </w:numPr>
        <w:spacing w:after="0" w:line="0" w:lineRule="atLeast"/>
        <w:contextualSpacing/>
        <w:rPr>
          <w:rFonts w:ascii="Times New Roman" w:hAnsi="Times New Roman"/>
        </w:rPr>
      </w:pPr>
      <w:r w:rsidRPr="00FF4261">
        <w:rPr>
          <w:rFonts w:ascii="Times New Roman" w:hAnsi="Times New Roman"/>
          <w:lang w:bidi="ar-SA"/>
        </w:rPr>
        <w:t xml:space="preserve">Proven ability </w:t>
      </w:r>
      <w:r w:rsidRPr="00C01FD3">
        <w:rPr>
          <w:rFonts w:ascii="Times New Roman" w:hAnsi="Times New Roman"/>
          <w:lang w:bidi="ar-SA"/>
        </w:rPr>
        <w:t>in</w:t>
      </w:r>
      <w:r w:rsidRPr="00FF4261">
        <w:rPr>
          <w:rFonts w:ascii="Times New Roman" w:hAnsi="Times New Roman"/>
          <w:lang w:bidi="ar-SA"/>
        </w:rPr>
        <w:t> </w:t>
      </w:r>
      <w:r w:rsidR="00C71C89">
        <w:rPr>
          <w:rFonts w:ascii="Times New Roman" w:hAnsi="Times New Roman"/>
          <w:bCs/>
          <w:bdr w:val="none" w:sz="0" w:space="0" w:color="auto" w:frame="1"/>
          <w:lang w:bidi="ar-SA"/>
        </w:rPr>
        <w:t>Selenium W</w:t>
      </w:r>
      <w:r w:rsidRPr="00FF4261">
        <w:rPr>
          <w:rFonts w:ascii="Times New Roman" w:hAnsi="Times New Roman"/>
          <w:bCs/>
          <w:bdr w:val="none" w:sz="0" w:space="0" w:color="auto" w:frame="1"/>
          <w:lang w:bidi="ar-SA"/>
        </w:rPr>
        <w:t>eb</w:t>
      </w:r>
      <w:r w:rsidR="00C71C89">
        <w:rPr>
          <w:rFonts w:ascii="Times New Roman" w:hAnsi="Times New Roman"/>
          <w:bCs/>
          <w:bdr w:val="none" w:sz="0" w:space="0" w:color="auto" w:frame="1"/>
          <w:lang w:bidi="ar-SA"/>
        </w:rPr>
        <w:t xml:space="preserve"> </w:t>
      </w:r>
      <w:r w:rsidRPr="00FF4261">
        <w:rPr>
          <w:rFonts w:ascii="Times New Roman" w:hAnsi="Times New Roman"/>
          <w:bCs/>
          <w:bdr w:val="none" w:sz="0" w:space="0" w:color="auto" w:frame="1"/>
          <w:lang w:bidi="ar-SA"/>
        </w:rPr>
        <w:t xml:space="preserve">Driver Automated testing &amp; </w:t>
      </w:r>
      <w:r w:rsidR="00AC3DA2">
        <w:rPr>
          <w:rFonts w:ascii="Times New Roman" w:hAnsi="Times New Roman"/>
          <w:bCs/>
          <w:bdr w:val="none" w:sz="0" w:space="0" w:color="auto" w:frame="1"/>
          <w:lang w:bidi="ar-SA"/>
        </w:rPr>
        <w:t>Framework</w:t>
      </w:r>
      <w:r w:rsidR="00BE0E14">
        <w:rPr>
          <w:rFonts w:ascii="Times New Roman" w:hAnsi="Times New Roman"/>
          <w:bCs/>
          <w:bdr w:val="none" w:sz="0" w:space="0" w:color="auto" w:frame="1"/>
          <w:lang w:bidi="ar-SA"/>
        </w:rPr>
        <w:t>s</w:t>
      </w:r>
      <w:r w:rsidR="00870EAB" w:rsidRPr="00FF4261">
        <w:rPr>
          <w:rFonts w:ascii="Times New Roman" w:hAnsi="Times New Roman"/>
          <w:bCs/>
          <w:bdr w:val="none" w:sz="0" w:space="0" w:color="auto" w:frame="1"/>
          <w:lang w:bidi="ar-SA"/>
        </w:rPr>
        <w:t>, Web</w:t>
      </w:r>
      <w:r w:rsidRPr="00FF4261">
        <w:rPr>
          <w:rFonts w:ascii="Times New Roman" w:hAnsi="Times New Roman"/>
          <w:bCs/>
          <w:bdr w:val="none" w:sz="0" w:space="0" w:color="auto" w:frame="1"/>
          <w:lang w:bidi="ar-SA"/>
        </w:rPr>
        <w:t xml:space="preserve"> testing, Functional </w:t>
      </w:r>
      <w:r w:rsidR="00F614AF" w:rsidRPr="00FF4261">
        <w:rPr>
          <w:rFonts w:ascii="Times New Roman" w:hAnsi="Times New Roman"/>
          <w:bCs/>
          <w:bdr w:val="none" w:sz="0" w:space="0" w:color="auto" w:frame="1"/>
          <w:lang w:bidi="ar-SA"/>
        </w:rPr>
        <w:t xml:space="preserve">  </w:t>
      </w:r>
      <w:r w:rsidRPr="00FF4261">
        <w:rPr>
          <w:rFonts w:ascii="Times New Roman" w:hAnsi="Times New Roman"/>
          <w:bCs/>
          <w:bdr w:val="none" w:sz="0" w:space="0" w:color="auto" w:frame="1"/>
          <w:lang w:bidi="ar-SA"/>
        </w:rPr>
        <w:t>testing,</w:t>
      </w:r>
      <w:r w:rsidRPr="00FF4261">
        <w:rPr>
          <w:rFonts w:ascii="Times New Roman" w:hAnsi="Times New Roman"/>
          <w:lang w:bidi="ar-SA"/>
        </w:rPr>
        <w:t> </w:t>
      </w:r>
      <w:r w:rsidRPr="00C01FD3">
        <w:rPr>
          <w:rFonts w:ascii="Times New Roman" w:hAnsi="Times New Roman"/>
          <w:lang w:bidi="ar-SA"/>
        </w:rPr>
        <w:t xml:space="preserve">Performance </w:t>
      </w:r>
      <w:r w:rsidRPr="00FF4261">
        <w:rPr>
          <w:rFonts w:ascii="Times New Roman" w:hAnsi="Times New Roman"/>
          <w:lang w:bidi="ar-SA"/>
        </w:rPr>
        <w:t>testing</w:t>
      </w:r>
    </w:p>
    <w:p w:rsidR="00F614AF" w:rsidRPr="00FF4261" w:rsidRDefault="006E7EBB" w:rsidP="00A63771">
      <w:pPr>
        <w:numPr>
          <w:ilvl w:val="0"/>
          <w:numId w:val="3"/>
        </w:numPr>
        <w:spacing w:after="0" w:line="0" w:lineRule="atLeast"/>
        <w:contextualSpacing/>
        <w:jc w:val="both"/>
        <w:rPr>
          <w:rFonts w:ascii="Times New Roman" w:hAnsi="Times New Roman"/>
        </w:rPr>
      </w:pPr>
      <w:r w:rsidRPr="00FF4261">
        <w:rPr>
          <w:rFonts w:ascii="Times New Roman" w:hAnsi="Times New Roman"/>
          <w:lang w:bidi="ar-SA"/>
        </w:rPr>
        <w:t>E</w:t>
      </w:r>
      <w:r w:rsidR="008874F4">
        <w:rPr>
          <w:rFonts w:ascii="Times New Roman" w:hAnsi="Times New Roman"/>
          <w:lang w:bidi="ar-SA"/>
        </w:rPr>
        <w:t>xperience in various</w:t>
      </w:r>
      <w:r w:rsidRPr="00C01FD3">
        <w:rPr>
          <w:rFonts w:ascii="Times New Roman" w:hAnsi="Times New Roman"/>
          <w:lang w:bidi="ar-SA"/>
        </w:rPr>
        <w:t xml:space="preserve"> phase</w:t>
      </w:r>
      <w:r w:rsidR="008874F4">
        <w:rPr>
          <w:rFonts w:ascii="Times New Roman" w:hAnsi="Times New Roman"/>
          <w:lang w:bidi="ar-SA"/>
        </w:rPr>
        <w:t>s</w:t>
      </w:r>
      <w:r w:rsidRPr="00C01FD3">
        <w:rPr>
          <w:rFonts w:ascii="Times New Roman" w:hAnsi="Times New Roman"/>
          <w:lang w:bidi="ar-SA"/>
        </w:rPr>
        <w:t xml:space="preserve"> of</w:t>
      </w:r>
      <w:r w:rsidR="00870EAB" w:rsidRPr="00FF4261">
        <w:rPr>
          <w:rFonts w:ascii="Times New Roman" w:hAnsi="Times New Roman"/>
          <w:lang w:bidi="ar-SA"/>
        </w:rPr>
        <w:t xml:space="preserve"> Software </w:t>
      </w:r>
      <w:r w:rsidRPr="00C01FD3">
        <w:rPr>
          <w:rFonts w:ascii="Times New Roman" w:hAnsi="Times New Roman"/>
          <w:lang w:bidi="ar-SA"/>
        </w:rPr>
        <w:t>Test</w:t>
      </w:r>
      <w:r w:rsidR="000829C9">
        <w:rPr>
          <w:rFonts w:ascii="Times New Roman" w:hAnsi="Times New Roman"/>
          <w:lang w:bidi="ar-SA"/>
        </w:rPr>
        <w:t>ing</w:t>
      </w:r>
      <w:r w:rsidRPr="00C01FD3">
        <w:rPr>
          <w:rFonts w:ascii="Times New Roman" w:hAnsi="Times New Roman"/>
          <w:lang w:bidi="ar-SA"/>
        </w:rPr>
        <w:t xml:space="preserve"> Life Cycle, T</w:t>
      </w:r>
      <w:r w:rsidRPr="00FF4261">
        <w:rPr>
          <w:rFonts w:ascii="Times New Roman" w:hAnsi="Times New Roman"/>
          <w:lang w:bidi="ar-SA"/>
        </w:rPr>
        <w:t>est strategies &amp; Test plans</w:t>
      </w:r>
    </w:p>
    <w:p w:rsidR="006E7EBB" w:rsidRPr="000829C9" w:rsidRDefault="00F614AF" w:rsidP="00A63771">
      <w:pPr>
        <w:numPr>
          <w:ilvl w:val="0"/>
          <w:numId w:val="3"/>
        </w:numPr>
        <w:spacing w:after="0" w:line="0" w:lineRule="atLeast"/>
        <w:contextualSpacing/>
        <w:jc w:val="both"/>
        <w:rPr>
          <w:rFonts w:ascii="Times New Roman" w:hAnsi="Times New Roman"/>
        </w:rPr>
      </w:pPr>
      <w:r w:rsidRPr="00FF4261">
        <w:rPr>
          <w:rFonts w:ascii="Times New Roman" w:hAnsi="Times New Roman"/>
          <w:bCs/>
          <w:color w:val="000000"/>
        </w:rPr>
        <w:t xml:space="preserve">Extensive experience in Automation Testing using </w:t>
      </w:r>
      <w:r w:rsidR="006E7EBB" w:rsidRPr="00FF4261">
        <w:rPr>
          <w:rFonts w:ascii="Times New Roman" w:hAnsi="Times New Roman"/>
          <w:lang w:bidi="ar-SA"/>
        </w:rPr>
        <w:t xml:space="preserve">Selenium </w:t>
      </w:r>
      <w:r w:rsidR="00870EAB" w:rsidRPr="00FF4261">
        <w:rPr>
          <w:rFonts w:ascii="Times New Roman" w:hAnsi="Times New Roman"/>
          <w:lang w:bidi="ar-SA"/>
        </w:rPr>
        <w:t>IDE, WebDriver</w:t>
      </w:r>
      <w:r w:rsidR="006E7EBB" w:rsidRPr="00FF4261">
        <w:rPr>
          <w:rFonts w:ascii="Times New Roman" w:hAnsi="Times New Roman"/>
          <w:lang w:bidi="ar-SA"/>
        </w:rPr>
        <w:t xml:space="preserve"> &amp; RC, Selenium Grid, JAVA, Web Applications</w:t>
      </w:r>
    </w:p>
    <w:p w:rsidR="00F614AF" w:rsidRPr="000829C9" w:rsidRDefault="006E7EBB" w:rsidP="00A63771">
      <w:pPr>
        <w:numPr>
          <w:ilvl w:val="0"/>
          <w:numId w:val="3"/>
        </w:numPr>
        <w:spacing w:after="0" w:line="0" w:lineRule="atLeast"/>
        <w:contextualSpacing/>
        <w:textAlignment w:val="baseline"/>
        <w:rPr>
          <w:rFonts w:ascii="Times New Roman" w:hAnsi="Times New Roman"/>
          <w:lang w:bidi="ar-SA"/>
        </w:rPr>
      </w:pPr>
      <w:r w:rsidRPr="006E7EBB">
        <w:rPr>
          <w:rFonts w:ascii="Times New Roman" w:hAnsi="Times New Roman"/>
          <w:lang w:bidi="ar-SA"/>
        </w:rPr>
        <w:t>Excellent experience in automation of Web-based, Highly transactional and large Client applications</w:t>
      </w:r>
    </w:p>
    <w:p w:rsidR="00F614AF" w:rsidRPr="006E7EBB" w:rsidRDefault="00F614AF" w:rsidP="00A63771">
      <w:pPr>
        <w:numPr>
          <w:ilvl w:val="0"/>
          <w:numId w:val="3"/>
        </w:numPr>
        <w:spacing w:after="0" w:line="0" w:lineRule="atLeast"/>
        <w:contextualSpacing/>
        <w:textAlignment w:val="baseline"/>
        <w:rPr>
          <w:rFonts w:ascii="Times New Roman" w:hAnsi="Times New Roman"/>
          <w:lang w:bidi="ar-SA"/>
        </w:rPr>
      </w:pPr>
      <w:r w:rsidRPr="00F614AF">
        <w:rPr>
          <w:rFonts w:ascii="Times New Roman" w:hAnsi="Times New Roman"/>
          <w:lang w:bidi="ar-SA"/>
        </w:rPr>
        <w:t>Implemented Data Driven, Keyword Driven</w:t>
      </w:r>
      <w:r w:rsidRPr="000829C9">
        <w:rPr>
          <w:rFonts w:ascii="Times New Roman" w:hAnsi="Times New Roman"/>
          <w:lang w:bidi="ar-SA"/>
        </w:rPr>
        <w:t xml:space="preserve"> a</w:t>
      </w:r>
      <w:r w:rsidRPr="00F614AF">
        <w:rPr>
          <w:rFonts w:ascii="Times New Roman" w:hAnsi="Times New Roman"/>
          <w:lang w:bidi="ar-SA"/>
        </w:rPr>
        <w:t>utomation frameworks using Selenium WebDriver, JAVA</w:t>
      </w:r>
    </w:p>
    <w:p w:rsidR="006E7EBB" w:rsidRPr="006E7EBB" w:rsidRDefault="006E7EBB" w:rsidP="00A63771">
      <w:pPr>
        <w:numPr>
          <w:ilvl w:val="0"/>
          <w:numId w:val="3"/>
        </w:numPr>
        <w:spacing w:after="0" w:line="0" w:lineRule="atLeast"/>
        <w:contextualSpacing/>
        <w:textAlignment w:val="baseline"/>
        <w:rPr>
          <w:rFonts w:ascii="Times New Roman" w:hAnsi="Times New Roman"/>
          <w:lang w:bidi="ar-SA"/>
        </w:rPr>
      </w:pPr>
      <w:r w:rsidRPr="006E7EBB">
        <w:rPr>
          <w:rFonts w:ascii="Times New Roman" w:hAnsi="Times New Roman"/>
          <w:lang w:bidi="ar-SA"/>
        </w:rPr>
        <w:t>Proven ability in writing</w:t>
      </w:r>
      <w:r w:rsidRPr="000829C9">
        <w:rPr>
          <w:rFonts w:ascii="Times New Roman" w:hAnsi="Times New Roman"/>
          <w:lang w:bidi="ar-SA"/>
        </w:rPr>
        <w:t> </w:t>
      </w:r>
      <w:r w:rsidRPr="000829C9">
        <w:rPr>
          <w:rFonts w:ascii="Times New Roman" w:hAnsi="Times New Roman"/>
          <w:bCs/>
          <w:bdr w:val="none" w:sz="0" w:space="0" w:color="auto" w:frame="1"/>
          <w:lang w:bidi="ar-SA"/>
        </w:rPr>
        <w:t>JAVA,C# scripts</w:t>
      </w:r>
      <w:r w:rsidR="00401013">
        <w:rPr>
          <w:rFonts w:ascii="Times New Roman" w:hAnsi="Times New Roman"/>
          <w:bCs/>
          <w:bdr w:val="none" w:sz="0" w:space="0" w:color="auto" w:frame="1"/>
          <w:lang w:bidi="ar-SA"/>
        </w:rPr>
        <w:t xml:space="preserve">, </w:t>
      </w:r>
      <w:r w:rsidRPr="000829C9">
        <w:rPr>
          <w:rFonts w:ascii="Times New Roman" w:hAnsi="Times New Roman"/>
          <w:bCs/>
          <w:bdr w:val="none" w:sz="0" w:space="0" w:color="auto" w:frame="1"/>
          <w:lang w:bidi="ar-SA"/>
        </w:rPr>
        <w:t>.Net projects automation</w:t>
      </w:r>
    </w:p>
    <w:p w:rsidR="006E7EBB" w:rsidRPr="006E7EBB" w:rsidRDefault="005F1D8D" w:rsidP="00A63771">
      <w:pPr>
        <w:numPr>
          <w:ilvl w:val="0"/>
          <w:numId w:val="3"/>
        </w:numPr>
        <w:spacing w:after="0" w:line="0" w:lineRule="atLeast"/>
        <w:contextualSpacing/>
        <w:textAlignment w:val="baseline"/>
        <w:rPr>
          <w:rFonts w:ascii="Times New Roman" w:hAnsi="Times New Roman"/>
          <w:lang w:bidi="ar-SA"/>
        </w:rPr>
      </w:pPr>
      <w:r>
        <w:rPr>
          <w:rFonts w:ascii="Times New Roman" w:hAnsi="Times New Roman"/>
          <w:lang w:bidi="ar-SA"/>
        </w:rPr>
        <w:t>E</w:t>
      </w:r>
      <w:r w:rsidR="006E7EBB" w:rsidRPr="006E7EBB">
        <w:rPr>
          <w:rFonts w:ascii="Times New Roman" w:hAnsi="Times New Roman"/>
          <w:lang w:bidi="ar-SA"/>
        </w:rPr>
        <w:t>xperience of</w:t>
      </w:r>
      <w:r w:rsidR="006E7EBB" w:rsidRPr="00FF4261">
        <w:rPr>
          <w:rFonts w:ascii="Times New Roman" w:hAnsi="Times New Roman"/>
          <w:lang w:bidi="ar-SA"/>
        </w:rPr>
        <w:t> </w:t>
      </w:r>
      <w:r w:rsidR="006E7EBB" w:rsidRPr="00FF4261">
        <w:rPr>
          <w:rFonts w:ascii="Times New Roman" w:hAnsi="Times New Roman"/>
          <w:bCs/>
          <w:bdr w:val="none" w:sz="0" w:space="0" w:color="auto" w:frame="1"/>
          <w:lang w:bidi="ar-SA"/>
        </w:rPr>
        <w:t xml:space="preserve">AGILE </w:t>
      </w:r>
      <w:r w:rsidR="00870EAB" w:rsidRPr="00FF4261">
        <w:rPr>
          <w:rFonts w:ascii="Times New Roman" w:hAnsi="Times New Roman"/>
          <w:bCs/>
          <w:bdr w:val="none" w:sz="0" w:space="0" w:color="auto" w:frame="1"/>
          <w:lang w:bidi="ar-SA"/>
        </w:rPr>
        <w:t>Methodologies, Scrum</w:t>
      </w:r>
      <w:r w:rsidR="006E7EBB" w:rsidRPr="00FF4261">
        <w:rPr>
          <w:rFonts w:ascii="Times New Roman" w:hAnsi="Times New Roman"/>
          <w:bCs/>
          <w:bdr w:val="none" w:sz="0" w:space="0" w:color="auto" w:frame="1"/>
          <w:lang w:bidi="ar-SA"/>
        </w:rPr>
        <w:t xml:space="preserve"> processes</w:t>
      </w:r>
    </w:p>
    <w:p w:rsidR="006E7EBB" w:rsidRPr="006E7EBB" w:rsidRDefault="005F1D8D" w:rsidP="00A63771">
      <w:pPr>
        <w:numPr>
          <w:ilvl w:val="0"/>
          <w:numId w:val="3"/>
        </w:numPr>
        <w:spacing w:after="0" w:line="0" w:lineRule="atLeast"/>
        <w:contextualSpacing/>
        <w:textAlignment w:val="baseline"/>
        <w:rPr>
          <w:rFonts w:ascii="Times New Roman" w:hAnsi="Times New Roman"/>
          <w:lang w:bidi="ar-SA"/>
        </w:rPr>
      </w:pPr>
      <w:r>
        <w:rPr>
          <w:rFonts w:ascii="Times New Roman" w:hAnsi="Times New Roman"/>
          <w:lang w:bidi="ar-SA"/>
        </w:rPr>
        <w:t>Solid e</w:t>
      </w:r>
      <w:r w:rsidR="006E7EBB" w:rsidRPr="006E7EBB">
        <w:rPr>
          <w:rFonts w:ascii="Times New Roman" w:hAnsi="Times New Roman"/>
          <w:lang w:bidi="ar-SA"/>
        </w:rPr>
        <w:t>xperience of</w:t>
      </w:r>
      <w:r w:rsidR="006E7EBB" w:rsidRPr="00FF4261">
        <w:rPr>
          <w:rFonts w:ascii="Times New Roman" w:hAnsi="Times New Roman"/>
          <w:lang w:bidi="ar-SA"/>
        </w:rPr>
        <w:t> </w:t>
      </w:r>
      <w:r w:rsidR="006E7EBB" w:rsidRPr="00FF4261">
        <w:rPr>
          <w:rFonts w:ascii="Times New Roman" w:hAnsi="Times New Roman"/>
          <w:bCs/>
          <w:bdr w:val="none" w:sz="0" w:space="0" w:color="auto" w:frame="1"/>
          <w:lang w:bidi="ar-SA"/>
        </w:rPr>
        <w:t>Defect/Test Management tools like JIRA</w:t>
      </w:r>
      <w:r w:rsidR="006E7EBB" w:rsidRPr="006E7EBB">
        <w:rPr>
          <w:rFonts w:ascii="Times New Roman" w:hAnsi="Times New Roman"/>
          <w:lang w:bidi="ar-SA"/>
        </w:rPr>
        <w:t xml:space="preserve">, </w:t>
      </w:r>
      <w:r w:rsidR="006E7EBB" w:rsidRPr="00FF4261">
        <w:rPr>
          <w:rFonts w:ascii="Times New Roman" w:hAnsi="Times New Roman"/>
          <w:lang w:bidi="ar-SA"/>
        </w:rPr>
        <w:t>HP Quality</w:t>
      </w:r>
      <w:r w:rsidR="00870EAB" w:rsidRPr="00FF4261">
        <w:rPr>
          <w:rFonts w:ascii="Times New Roman" w:hAnsi="Times New Roman"/>
          <w:lang w:bidi="ar-SA"/>
        </w:rPr>
        <w:t xml:space="preserve"> </w:t>
      </w:r>
      <w:r w:rsidR="006E7EBB" w:rsidRPr="00FF4261">
        <w:rPr>
          <w:rFonts w:ascii="Times New Roman" w:hAnsi="Times New Roman"/>
          <w:lang w:bidi="ar-SA"/>
        </w:rPr>
        <w:t>Center</w:t>
      </w:r>
      <w:r w:rsidR="006E7EBB" w:rsidRPr="006E7EBB">
        <w:rPr>
          <w:rFonts w:ascii="Times New Roman" w:hAnsi="Times New Roman"/>
          <w:lang w:bidi="ar-SA"/>
        </w:rPr>
        <w:t xml:space="preserve">, </w:t>
      </w:r>
      <w:r w:rsidR="006E7EBB" w:rsidRPr="00FF4261">
        <w:rPr>
          <w:rFonts w:ascii="Times New Roman" w:hAnsi="Times New Roman"/>
          <w:lang w:bidi="ar-SA"/>
        </w:rPr>
        <w:t xml:space="preserve">Team Foundation Server TFS, </w:t>
      </w:r>
      <w:r w:rsidR="006E7EBB" w:rsidRPr="006E7EBB">
        <w:rPr>
          <w:rFonts w:ascii="Times New Roman" w:hAnsi="Times New Roman"/>
          <w:lang w:bidi="ar-SA"/>
        </w:rPr>
        <w:t>BugZilla</w:t>
      </w:r>
      <w:r w:rsidR="00D9008B" w:rsidRPr="00FF4261">
        <w:rPr>
          <w:rFonts w:ascii="Times New Roman" w:hAnsi="Times New Roman"/>
          <w:lang w:bidi="ar-SA"/>
        </w:rPr>
        <w:t>,</w:t>
      </w:r>
      <w:r w:rsidR="00870EAB" w:rsidRPr="00FF4261">
        <w:rPr>
          <w:rFonts w:ascii="Times New Roman" w:hAnsi="Times New Roman"/>
          <w:lang w:bidi="ar-SA"/>
        </w:rPr>
        <w:t xml:space="preserve"> </w:t>
      </w:r>
      <w:r w:rsidR="00D9008B" w:rsidRPr="00FF4261">
        <w:rPr>
          <w:rFonts w:ascii="Times New Roman" w:hAnsi="Times New Roman"/>
          <w:lang w:bidi="ar-SA"/>
        </w:rPr>
        <w:t xml:space="preserve">Spira </w:t>
      </w:r>
    </w:p>
    <w:p w:rsidR="006E7EBB" w:rsidRPr="006E7EBB" w:rsidRDefault="00C17D5D" w:rsidP="00A63771">
      <w:pPr>
        <w:numPr>
          <w:ilvl w:val="0"/>
          <w:numId w:val="3"/>
        </w:numPr>
        <w:spacing w:after="0" w:line="0" w:lineRule="atLeast"/>
        <w:contextualSpacing/>
        <w:textAlignment w:val="baseline"/>
        <w:rPr>
          <w:rFonts w:ascii="Times New Roman" w:hAnsi="Times New Roman"/>
          <w:lang w:bidi="ar-SA"/>
        </w:rPr>
      </w:pPr>
      <w:r>
        <w:rPr>
          <w:rFonts w:ascii="Times New Roman" w:hAnsi="Times New Roman"/>
          <w:lang w:bidi="ar-SA"/>
        </w:rPr>
        <w:t>Excellent experience in</w:t>
      </w:r>
      <w:r w:rsidR="006E7EBB" w:rsidRPr="006E7EBB">
        <w:rPr>
          <w:rFonts w:ascii="Times New Roman" w:hAnsi="Times New Roman"/>
          <w:lang w:bidi="ar-SA"/>
        </w:rPr>
        <w:t xml:space="preserve"> HP automation tool QTP and VB Script language</w:t>
      </w:r>
    </w:p>
    <w:p w:rsidR="006E7EBB" w:rsidRPr="006E7EBB" w:rsidRDefault="00C17D5D" w:rsidP="00A63771">
      <w:pPr>
        <w:numPr>
          <w:ilvl w:val="0"/>
          <w:numId w:val="3"/>
        </w:numPr>
        <w:spacing w:after="0" w:line="0" w:lineRule="atLeast"/>
        <w:contextualSpacing/>
        <w:textAlignment w:val="baseline"/>
        <w:rPr>
          <w:rFonts w:ascii="Times New Roman" w:hAnsi="Times New Roman"/>
          <w:lang w:bidi="ar-SA"/>
        </w:rPr>
      </w:pPr>
      <w:r>
        <w:rPr>
          <w:rFonts w:ascii="Times New Roman" w:hAnsi="Times New Roman"/>
          <w:lang w:bidi="ar-SA"/>
        </w:rPr>
        <w:t>Solid experience in</w:t>
      </w:r>
      <w:r w:rsidR="006E7EBB" w:rsidRPr="006E7EBB">
        <w:rPr>
          <w:rFonts w:ascii="Times New Roman" w:hAnsi="Times New Roman"/>
          <w:lang w:bidi="ar-SA"/>
        </w:rPr>
        <w:t xml:space="preserve"> Performance/Load/Stress testing with Load</w:t>
      </w:r>
      <w:r w:rsidR="00F614AF" w:rsidRPr="00FF4261">
        <w:rPr>
          <w:rFonts w:ascii="Times New Roman" w:hAnsi="Times New Roman"/>
          <w:lang w:bidi="ar-SA"/>
        </w:rPr>
        <w:t xml:space="preserve"> </w:t>
      </w:r>
      <w:r w:rsidR="006E7EBB" w:rsidRPr="006E7EBB">
        <w:rPr>
          <w:rFonts w:ascii="Times New Roman" w:hAnsi="Times New Roman"/>
          <w:lang w:bidi="ar-SA"/>
        </w:rPr>
        <w:t>Runner</w:t>
      </w:r>
    </w:p>
    <w:p w:rsidR="006E7EBB" w:rsidRPr="006E7EBB" w:rsidRDefault="006E7EBB" w:rsidP="00A63771">
      <w:pPr>
        <w:numPr>
          <w:ilvl w:val="0"/>
          <w:numId w:val="3"/>
        </w:numPr>
        <w:spacing w:after="0" w:line="0" w:lineRule="atLeast"/>
        <w:contextualSpacing/>
        <w:textAlignment w:val="baseline"/>
        <w:rPr>
          <w:rFonts w:ascii="Times New Roman" w:hAnsi="Times New Roman"/>
          <w:lang w:bidi="ar-SA"/>
        </w:rPr>
      </w:pPr>
      <w:r w:rsidRPr="006E7EBB">
        <w:rPr>
          <w:rFonts w:ascii="Times New Roman" w:hAnsi="Times New Roman"/>
          <w:lang w:bidi="ar-SA"/>
        </w:rPr>
        <w:t>Expertise in writing</w:t>
      </w:r>
      <w:r w:rsidRPr="00FF4261">
        <w:rPr>
          <w:rFonts w:ascii="Times New Roman" w:hAnsi="Times New Roman"/>
          <w:lang w:bidi="ar-SA"/>
        </w:rPr>
        <w:t> </w:t>
      </w:r>
      <w:r w:rsidRPr="00FF4261">
        <w:rPr>
          <w:rFonts w:ascii="Times New Roman" w:hAnsi="Times New Roman"/>
          <w:bCs/>
          <w:bdr w:val="none" w:sz="0" w:space="0" w:color="auto" w:frame="1"/>
          <w:lang w:bidi="ar-SA"/>
        </w:rPr>
        <w:t>SQL Queries, SQL Scripts and performing Database testing</w:t>
      </w:r>
    </w:p>
    <w:p w:rsidR="006E7EBB" w:rsidRPr="006E7EBB" w:rsidRDefault="006E7EBB" w:rsidP="00A63771">
      <w:pPr>
        <w:numPr>
          <w:ilvl w:val="0"/>
          <w:numId w:val="3"/>
        </w:numPr>
        <w:spacing w:after="0" w:line="0" w:lineRule="atLeast"/>
        <w:contextualSpacing/>
        <w:textAlignment w:val="baseline"/>
        <w:rPr>
          <w:rFonts w:ascii="Times New Roman" w:hAnsi="Times New Roman"/>
          <w:lang w:bidi="ar-SA"/>
        </w:rPr>
      </w:pPr>
      <w:r w:rsidRPr="006E7EBB">
        <w:rPr>
          <w:rFonts w:ascii="Times New Roman" w:hAnsi="Times New Roman"/>
          <w:lang w:bidi="ar-SA"/>
        </w:rPr>
        <w:t>Proven skills in</w:t>
      </w:r>
      <w:r w:rsidRPr="00FF4261">
        <w:rPr>
          <w:rFonts w:ascii="Times New Roman" w:hAnsi="Times New Roman"/>
          <w:lang w:bidi="ar-SA"/>
        </w:rPr>
        <w:t> </w:t>
      </w:r>
      <w:r w:rsidRPr="00FF4261">
        <w:rPr>
          <w:rFonts w:ascii="Times New Roman" w:hAnsi="Times New Roman"/>
          <w:bCs/>
          <w:bdr w:val="none" w:sz="0" w:space="0" w:color="auto" w:frame="1"/>
          <w:lang w:bidi="ar-SA"/>
        </w:rPr>
        <w:t>Training teams, Test Management and Meeting the deadlines</w:t>
      </w:r>
    </w:p>
    <w:p w:rsidR="006E7EBB" w:rsidRPr="006E7EBB" w:rsidRDefault="006E7EBB" w:rsidP="00A63771">
      <w:pPr>
        <w:numPr>
          <w:ilvl w:val="0"/>
          <w:numId w:val="3"/>
        </w:numPr>
        <w:spacing w:after="0" w:line="0" w:lineRule="atLeast"/>
        <w:contextualSpacing/>
        <w:textAlignment w:val="baseline"/>
        <w:rPr>
          <w:rFonts w:ascii="Times New Roman" w:hAnsi="Times New Roman"/>
          <w:lang w:bidi="ar-SA"/>
        </w:rPr>
      </w:pPr>
      <w:r w:rsidRPr="006E7EBB">
        <w:rPr>
          <w:rFonts w:ascii="Times New Roman" w:hAnsi="Times New Roman"/>
          <w:lang w:bidi="ar-SA"/>
        </w:rPr>
        <w:t>Strong communication &amp; interaction with Clients, Developers, Business Analysts, Management</w:t>
      </w:r>
    </w:p>
    <w:p w:rsidR="006E7EBB" w:rsidRPr="006E7EBB" w:rsidRDefault="006E7EBB" w:rsidP="00A63771">
      <w:pPr>
        <w:numPr>
          <w:ilvl w:val="0"/>
          <w:numId w:val="3"/>
        </w:numPr>
        <w:spacing w:after="0" w:line="0" w:lineRule="atLeast"/>
        <w:contextualSpacing/>
        <w:textAlignment w:val="baseline"/>
        <w:rPr>
          <w:rFonts w:ascii="Times New Roman" w:hAnsi="Times New Roman"/>
          <w:lang w:bidi="ar-SA"/>
        </w:rPr>
      </w:pPr>
      <w:r w:rsidRPr="006E7EBB">
        <w:rPr>
          <w:rFonts w:ascii="Times New Roman" w:hAnsi="Times New Roman"/>
          <w:lang w:bidi="ar-SA"/>
        </w:rPr>
        <w:t>Strong experience of</w:t>
      </w:r>
      <w:r w:rsidRPr="00FF4261">
        <w:rPr>
          <w:rFonts w:ascii="Times New Roman" w:hAnsi="Times New Roman"/>
          <w:lang w:bidi="ar-SA"/>
        </w:rPr>
        <w:t> Airline Domain</w:t>
      </w:r>
      <w:r w:rsidRPr="006E7EBB">
        <w:rPr>
          <w:rFonts w:ascii="Times New Roman" w:hAnsi="Times New Roman"/>
          <w:lang w:bidi="ar-SA"/>
        </w:rPr>
        <w:t>, Financial domains</w:t>
      </w:r>
    </w:p>
    <w:p w:rsidR="00D10D32" w:rsidRPr="00FF4261" w:rsidRDefault="006E7EBB" w:rsidP="00A63771">
      <w:pPr>
        <w:numPr>
          <w:ilvl w:val="0"/>
          <w:numId w:val="3"/>
        </w:numPr>
        <w:spacing w:after="0" w:line="0" w:lineRule="atLeast"/>
        <w:contextualSpacing/>
        <w:textAlignment w:val="baseline"/>
        <w:rPr>
          <w:rFonts w:ascii="Times New Roman" w:hAnsi="Times New Roman"/>
          <w:lang w:bidi="ar-SA"/>
        </w:rPr>
      </w:pPr>
      <w:r w:rsidRPr="006E7EBB">
        <w:rPr>
          <w:rFonts w:ascii="Times New Roman" w:hAnsi="Times New Roman"/>
          <w:lang w:bidi="ar-SA"/>
        </w:rPr>
        <w:t xml:space="preserve">Proven ability in Working individually or as a part of team,  Problem solving, Process improvement </w:t>
      </w:r>
      <w:r w:rsidR="00870EAB" w:rsidRPr="00FF4261">
        <w:rPr>
          <w:rFonts w:ascii="Times New Roman" w:hAnsi="Times New Roman"/>
          <w:lang w:bidi="ar-SA"/>
        </w:rPr>
        <w:t>activities, analytical</w:t>
      </w:r>
      <w:r w:rsidRPr="006E7EBB">
        <w:rPr>
          <w:rFonts w:ascii="Times New Roman" w:hAnsi="Times New Roman"/>
          <w:lang w:bidi="ar-SA"/>
        </w:rPr>
        <w:t xml:space="preserve"> skills, Reporting and Assisting to Manager</w:t>
      </w:r>
    </w:p>
    <w:p w:rsidR="005E7AF1" w:rsidRPr="00FF4261" w:rsidRDefault="003E4B70" w:rsidP="00A63771">
      <w:pPr>
        <w:numPr>
          <w:ilvl w:val="0"/>
          <w:numId w:val="3"/>
        </w:numPr>
        <w:autoSpaceDE w:val="0"/>
        <w:autoSpaceDN w:val="0"/>
        <w:adjustRightInd w:val="0"/>
        <w:spacing w:after="0" w:line="0" w:lineRule="atLeast"/>
        <w:contextualSpacing/>
        <w:jc w:val="both"/>
        <w:rPr>
          <w:rFonts w:ascii="Times New Roman" w:hAnsi="Times New Roman"/>
          <w:lang w:val="en"/>
        </w:rPr>
      </w:pPr>
      <w:r w:rsidRPr="00FF4261">
        <w:rPr>
          <w:rFonts w:ascii="Times New Roman" w:hAnsi="Times New Roman"/>
        </w:rPr>
        <w:t>Performed cross</w:t>
      </w:r>
      <w:r w:rsidR="00B569DD" w:rsidRPr="00FF4261">
        <w:rPr>
          <w:rFonts w:ascii="Times New Roman" w:hAnsi="Times New Roman"/>
        </w:rPr>
        <w:t xml:space="preserve"> browser </w:t>
      </w:r>
      <w:r w:rsidR="00B569DD" w:rsidRPr="00FF4261">
        <w:rPr>
          <w:rFonts w:ascii="Times New Roman" w:hAnsi="Times New Roman"/>
          <w:bCs/>
        </w:rPr>
        <w:t>compatibility testing</w:t>
      </w:r>
      <w:r w:rsidR="00B569DD" w:rsidRPr="00FF4261">
        <w:rPr>
          <w:rFonts w:ascii="Times New Roman" w:hAnsi="Times New Roman"/>
        </w:rPr>
        <w:t xml:space="preserve"> for browsers</w:t>
      </w:r>
      <w:r w:rsidR="00C17D5D">
        <w:rPr>
          <w:rFonts w:ascii="Times New Roman" w:hAnsi="Times New Roman"/>
        </w:rPr>
        <w:t>-</w:t>
      </w:r>
      <w:r w:rsidR="00B569DD" w:rsidRPr="00FF4261">
        <w:rPr>
          <w:rFonts w:ascii="Times New Roman" w:hAnsi="Times New Roman"/>
        </w:rPr>
        <w:t xml:space="preserve"> Internet ex</w:t>
      </w:r>
      <w:r w:rsidR="00172641" w:rsidRPr="00FF4261">
        <w:rPr>
          <w:rFonts w:ascii="Times New Roman" w:hAnsi="Times New Roman"/>
        </w:rPr>
        <w:t>plorer, Mozilla fire fox</w:t>
      </w:r>
      <w:r w:rsidR="00911461" w:rsidRPr="00FF4261">
        <w:rPr>
          <w:rFonts w:ascii="Times New Roman" w:hAnsi="Times New Roman"/>
        </w:rPr>
        <w:t>, Google chrome</w:t>
      </w:r>
    </w:p>
    <w:p w:rsidR="003B533E" w:rsidRPr="00FD2EF8" w:rsidRDefault="00C17D5D" w:rsidP="00315372">
      <w:pPr>
        <w:numPr>
          <w:ilvl w:val="0"/>
          <w:numId w:val="3"/>
        </w:numPr>
        <w:autoSpaceDE w:val="0"/>
        <w:autoSpaceDN w:val="0"/>
        <w:adjustRightInd w:val="0"/>
        <w:spacing w:after="0" w:line="276" w:lineRule="auto"/>
        <w:contextualSpacing/>
        <w:jc w:val="both"/>
        <w:rPr>
          <w:rFonts w:ascii="Times New Roman" w:hAnsi="Times New Roman"/>
          <w:bCs/>
        </w:rPr>
      </w:pPr>
      <w:r>
        <w:rPr>
          <w:rFonts w:ascii="Times New Roman" w:hAnsi="Times New Roman"/>
        </w:rPr>
        <w:t>A</w:t>
      </w:r>
      <w:r w:rsidR="00B569DD" w:rsidRPr="00FD2EF8">
        <w:rPr>
          <w:rFonts w:ascii="Times New Roman" w:hAnsi="Times New Roman"/>
        </w:rPr>
        <w:t xml:space="preserve"> good team player with </w:t>
      </w:r>
      <w:r w:rsidR="00B569DD" w:rsidRPr="00FD2EF8">
        <w:rPr>
          <w:rFonts w:ascii="Times New Roman" w:hAnsi="Times New Roman"/>
          <w:bCs/>
        </w:rPr>
        <w:t>excellent interpersonal skills</w:t>
      </w:r>
      <w:r w:rsidR="00B569DD" w:rsidRPr="00FD2EF8">
        <w:rPr>
          <w:rFonts w:ascii="Times New Roman" w:hAnsi="Times New Roman"/>
        </w:rPr>
        <w:t xml:space="preserve"> with Strong </w:t>
      </w:r>
      <w:r w:rsidR="00B569DD" w:rsidRPr="00FD2EF8">
        <w:rPr>
          <w:rFonts w:ascii="Times New Roman" w:hAnsi="Times New Roman"/>
          <w:bCs/>
        </w:rPr>
        <w:t>analyzing skills</w:t>
      </w:r>
    </w:p>
    <w:p w:rsidR="0059251A" w:rsidRPr="00FF4261" w:rsidRDefault="008B3771" w:rsidP="0059251A">
      <w:pPr>
        <w:spacing w:after="0" w:line="100" w:lineRule="atLeast"/>
        <w:textAlignment w:val="baseline"/>
        <w:rPr>
          <w:rFonts w:ascii="Times New Roman" w:hAnsi="Times New Roman"/>
          <w:lang w:bidi="ar-SA"/>
        </w:rPr>
      </w:pPr>
      <w:r w:rsidRPr="00FF4261">
        <w:rPr>
          <w:rFonts w:ascii="Times New Roman" w:hAnsi="Times New Roman"/>
          <w:b/>
          <w:bCs/>
          <w:bdr w:val="none" w:sz="0" w:space="0" w:color="auto" w:frame="1"/>
          <w:lang w:bidi="ar-SA"/>
        </w:rPr>
        <w:t>TECHNICAL SKILLS </w:t>
      </w:r>
    </w:p>
    <w:p w:rsidR="0059251A" w:rsidRPr="00FF4261" w:rsidRDefault="008B3771" w:rsidP="00A63771">
      <w:pPr>
        <w:pStyle w:val="ListParagraph"/>
        <w:numPr>
          <w:ilvl w:val="0"/>
          <w:numId w:val="9"/>
        </w:numPr>
        <w:spacing w:after="0" w:line="100" w:lineRule="atLeast"/>
        <w:ind w:left="360"/>
        <w:textAlignment w:val="baseline"/>
        <w:rPr>
          <w:rFonts w:ascii="Times New Roman" w:hAnsi="Times New Roman"/>
          <w:lang w:bidi="ar-SA"/>
        </w:rPr>
      </w:pPr>
      <w:r w:rsidRPr="00FF4261">
        <w:rPr>
          <w:rFonts w:ascii="Times New Roman" w:hAnsi="Times New Roman"/>
          <w:lang w:bidi="ar-SA"/>
        </w:rPr>
        <w:t xml:space="preserve">Automation Testing Tools: Selenium IDE/RC/WebDriver, HP </w:t>
      </w:r>
      <w:r w:rsidRPr="00FF4261">
        <w:rPr>
          <w:rFonts w:ascii="Times New Roman" w:hAnsi="Times New Roman"/>
          <w:bCs/>
          <w:lang w:val="en"/>
        </w:rPr>
        <w:t xml:space="preserve">Quick Test Professional </w:t>
      </w:r>
      <w:r w:rsidRPr="00FF4261">
        <w:rPr>
          <w:rFonts w:ascii="Times New Roman" w:hAnsi="Times New Roman"/>
          <w:lang w:bidi="ar-SA"/>
        </w:rPr>
        <w:t>10.0/11.0, HP Load Runner</w:t>
      </w:r>
      <w:r w:rsidR="00111BFB" w:rsidRPr="00FF4261">
        <w:rPr>
          <w:rFonts w:ascii="Times New Roman" w:hAnsi="Times New Roman"/>
          <w:lang w:bidi="ar-SA"/>
        </w:rPr>
        <w:t>,</w:t>
      </w:r>
      <w:r w:rsidR="00870EAB" w:rsidRPr="00FF4261">
        <w:rPr>
          <w:rFonts w:ascii="Times New Roman" w:hAnsi="Times New Roman"/>
          <w:lang w:bidi="ar-SA"/>
        </w:rPr>
        <w:t xml:space="preserve"> </w:t>
      </w:r>
      <w:r w:rsidR="00111BFB" w:rsidRPr="00FF4261">
        <w:rPr>
          <w:rFonts w:ascii="Times New Roman" w:hAnsi="Times New Roman"/>
          <w:lang w:bidi="ar-SA"/>
        </w:rPr>
        <w:t xml:space="preserve">HP WinRunner </w:t>
      </w:r>
    </w:p>
    <w:p w:rsidR="0059251A" w:rsidRPr="00FF4261" w:rsidRDefault="008B3771" w:rsidP="00A63771">
      <w:pPr>
        <w:pStyle w:val="ListParagraph"/>
        <w:numPr>
          <w:ilvl w:val="0"/>
          <w:numId w:val="9"/>
        </w:numPr>
        <w:spacing w:after="0" w:line="100" w:lineRule="atLeast"/>
        <w:ind w:left="360"/>
        <w:textAlignment w:val="baseline"/>
        <w:rPr>
          <w:rFonts w:ascii="Times New Roman" w:hAnsi="Times New Roman"/>
          <w:lang w:bidi="ar-SA"/>
        </w:rPr>
      </w:pPr>
      <w:r w:rsidRPr="00FF4261">
        <w:rPr>
          <w:rFonts w:ascii="Times New Roman" w:hAnsi="Times New Roman"/>
          <w:lang w:bidi="ar-SA"/>
        </w:rPr>
        <w:t>Languages/Frameworks: JAVA,C#.Net,</w:t>
      </w:r>
      <w:r w:rsidRPr="00FF4261">
        <w:rPr>
          <w:rFonts w:ascii="Times New Roman" w:hAnsi="Times New Roman"/>
          <w:bCs/>
          <w:lang w:val="en"/>
        </w:rPr>
        <w:t xml:space="preserve"> HTML, XML, </w:t>
      </w:r>
      <w:smartTag w:uri="urn:schemas-microsoft-com:office:smarttags" w:element="stockticker">
        <w:r w:rsidRPr="00FF4261">
          <w:rPr>
            <w:rFonts w:ascii="Times New Roman" w:hAnsi="Times New Roman"/>
            <w:bCs/>
            <w:lang w:val="en"/>
          </w:rPr>
          <w:t>CSS,</w:t>
        </w:r>
      </w:smartTag>
      <w:r w:rsidRPr="00FF4261">
        <w:rPr>
          <w:rFonts w:ascii="Times New Roman" w:hAnsi="Times New Roman"/>
          <w:bCs/>
          <w:lang w:val="en"/>
        </w:rPr>
        <w:t xml:space="preserve"> C++</w:t>
      </w:r>
    </w:p>
    <w:p w:rsidR="0059251A" w:rsidRPr="00FF4261" w:rsidRDefault="008B3771" w:rsidP="00A63771">
      <w:pPr>
        <w:pStyle w:val="ListParagraph"/>
        <w:numPr>
          <w:ilvl w:val="0"/>
          <w:numId w:val="9"/>
        </w:numPr>
        <w:spacing w:after="0" w:line="100" w:lineRule="atLeast"/>
        <w:ind w:left="360"/>
        <w:textAlignment w:val="baseline"/>
        <w:rPr>
          <w:rFonts w:ascii="Times New Roman" w:hAnsi="Times New Roman"/>
          <w:lang w:bidi="ar-SA"/>
        </w:rPr>
      </w:pPr>
      <w:r w:rsidRPr="00FF4261">
        <w:rPr>
          <w:rFonts w:ascii="Times New Roman" w:hAnsi="Times New Roman"/>
          <w:lang w:bidi="ar-SA"/>
        </w:rPr>
        <w:t xml:space="preserve">Bug Tracking Tools: Team Foundation Server, Redmine, Beatel, JIRA ,BugZilla, Mantis </w:t>
      </w:r>
    </w:p>
    <w:p w:rsidR="0059251A" w:rsidRPr="00FF4261" w:rsidRDefault="008B3771" w:rsidP="00A63771">
      <w:pPr>
        <w:pStyle w:val="ListParagraph"/>
        <w:numPr>
          <w:ilvl w:val="0"/>
          <w:numId w:val="9"/>
        </w:numPr>
        <w:spacing w:after="0" w:line="100" w:lineRule="atLeast"/>
        <w:ind w:left="360"/>
        <w:textAlignment w:val="baseline"/>
        <w:rPr>
          <w:rFonts w:ascii="Times New Roman" w:hAnsi="Times New Roman"/>
          <w:lang w:bidi="ar-SA"/>
        </w:rPr>
      </w:pPr>
      <w:r w:rsidRPr="00FF4261">
        <w:rPr>
          <w:rFonts w:ascii="Times New Roman" w:hAnsi="Times New Roman"/>
          <w:lang w:bidi="ar-SA"/>
        </w:rPr>
        <w:t>Test Management Tools: HP Quality Center ,Spira</w:t>
      </w:r>
    </w:p>
    <w:p w:rsidR="0059251A" w:rsidRPr="00FF4261" w:rsidRDefault="008B3771" w:rsidP="00A63771">
      <w:pPr>
        <w:pStyle w:val="ListParagraph"/>
        <w:numPr>
          <w:ilvl w:val="0"/>
          <w:numId w:val="9"/>
        </w:numPr>
        <w:spacing w:after="0" w:line="100" w:lineRule="atLeast"/>
        <w:ind w:left="360"/>
        <w:textAlignment w:val="baseline"/>
        <w:rPr>
          <w:rFonts w:ascii="Times New Roman" w:hAnsi="Times New Roman"/>
          <w:lang w:bidi="ar-SA"/>
        </w:rPr>
      </w:pPr>
      <w:r w:rsidRPr="00FF4261">
        <w:rPr>
          <w:rFonts w:ascii="Times New Roman" w:hAnsi="Times New Roman"/>
          <w:lang w:bidi="ar-SA"/>
        </w:rPr>
        <w:t>RDBMS: MS SQL Server 2008, MySQL, PL/SQL, Oracle</w:t>
      </w:r>
    </w:p>
    <w:p w:rsidR="0059251A" w:rsidRPr="00FF4261" w:rsidRDefault="008B3771" w:rsidP="00A63771">
      <w:pPr>
        <w:pStyle w:val="ListParagraph"/>
        <w:numPr>
          <w:ilvl w:val="0"/>
          <w:numId w:val="9"/>
        </w:numPr>
        <w:spacing w:after="0" w:line="100" w:lineRule="atLeast"/>
        <w:ind w:left="360"/>
        <w:textAlignment w:val="baseline"/>
        <w:rPr>
          <w:rFonts w:ascii="Times New Roman" w:hAnsi="Times New Roman"/>
          <w:lang w:bidi="ar-SA"/>
        </w:rPr>
      </w:pPr>
      <w:r w:rsidRPr="00FF4261">
        <w:rPr>
          <w:rFonts w:ascii="Times New Roman" w:hAnsi="Times New Roman"/>
          <w:lang w:bidi="ar-SA"/>
        </w:rPr>
        <w:t>Scripting Languages: VB Script, Java Script, Python</w:t>
      </w:r>
    </w:p>
    <w:p w:rsidR="00870EAB" w:rsidRPr="00315372" w:rsidRDefault="008B3771" w:rsidP="00315372">
      <w:pPr>
        <w:pStyle w:val="ListParagraph"/>
        <w:numPr>
          <w:ilvl w:val="0"/>
          <w:numId w:val="9"/>
        </w:numPr>
        <w:spacing w:after="0" w:line="276" w:lineRule="auto"/>
        <w:ind w:left="360"/>
        <w:textAlignment w:val="baseline"/>
        <w:rPr>
          <w:rFonts w:ascii="Times New Roman" w:hAnsi="Times New Roman"/>
          <w:lang w:bidi="ar-SA"/>
        </w:rPr>
      </w:pPr>
      <w:r w:rsidRPr="00FF4261">
        <w:rPr>
          <w:rFonts w:ascii="Times New Roman" w:hAnsi="Times New Roman"/>
          <w:lang w:bidi="ar-SA"/>
        </w:rPr>
        <w:t xml:space="preserve">Operating Systems: </w:t>
      </w:r>
      <w:r w:rsidR="00D9008B" w:rsidRPr="00FF4261">
        <w:rPr>
          <w:rFonts w:ascii="Times New Roman" w:hAnsi="Times New Roman"/>
          <w:bCs/>
          <w:lang w:val="en"/>
        </w:rPr>
        <w:t xml:space="preserve">Windows 7, Windows </w:t>
      </w:r>
      <w:r w:rsidRPr="00FF4261">
        <w:rPr>
          <w:rFonts w:ascii="Times New Roman" w:hAnsi="Times New Roman"/>
          <w:bCs/>
          <w:lang w:val="en"/>
        </w:rPr>
        <w:t xml:space="preserve"> XP ,UNIX &amp; Linux Open Suse11.0</w:t>
      </w:r>
      <w:bookmarkStart w:id="0" w:name="_GoBack"/>
      <w:bookmarkEnd w:id="0"/>
    </w:p>
    <w:p w:rsidR="00B569DD" w:rsidRPr="00A704E9" w:rsidRDefault="00B569DD" w:rsidP="00315372">
      <w:pPr>
        <w:pStyle w:val="ListParagraph"/>
        <w:tabs>
          <w:tab w:val="left" w:pos="1080"/>
        </w:tabs>
        <w:spacing w:before="60" w:after="0" w:line="240" w:lineRule="auto"/>
        <w:ind w:left="0"/>
        <w:jc w:val="both"/>
        <w:rPr>
          <w:rFonts w:ascii="Times New Roman" w:hAnsi="Times New Roman"/>
          <w:b/>
        </w:rPr>
      </w:pPr>
      <w:r w:rsidRPr="00FF4261">
        <w:rPr>
          <w:rFonts w:ascii="Times New Roman" w:hAnsi="Times New Roman"/>
          <w:b/>
        </w:rPr>
        <w:t>PROFESSIONAL WORK EXPERIENCE</w:t>
      </w:r>
    </w:p>
    <w:p w:rsidR="00B7088A" w:rsidRPr="00A704E9" w:rsidRDefault="004A5601" w:rsidP="00315372">
      <w:pPr>
        <w:pStyle w:val="NoSpacing"/>
        <w:ind w:left="360" w:hanging="360"/>
        <w:jc w:val="both"/>
        <w:rPr>
          <w:rFonts w:ascii="Times New Roman" w:hAnsi="Times New Roman"/>
          <w:b/>
        </w:rPr>
      </w:pPr>
      <w:r w:rsidRPr="00A704E9">
        <w:rPr>
          <w:rFonts w:ascii="Times New Roman" w:hAnsi="Times New Roman"/>
          <w:b/>
        </w:rPr>
        <w:t>Software Tester, Accelya</w:t>
      </w:r>
      <w:r w:rsidR="000919D8" w:rsidRPr="00A704E9">
        <w:rPr>
          <w:rFonts w:ascii="Times New Roman" w:hAnsi="Times New Roman"/>
          <w:b/>
        </w:rPr>
        <w:t xml:space="preserve"> Kale Solutions Limited, Pune, </w:t>
      </w:r>
      <w:r w:rsidR="0059251A" w:rsidRPr="00A704E9">
        <w:rPr>
          <w:rFonts w:ascii="Times New Roman" w:hAnsi="Times New Roman"/>
          <w:b/>
        </w:rPr>
        <w:t>India (</w:t>
      </w:r>
      <w:r w:rsidR="0085351B" w:rsidRPr="00A704E9">
        <w:rPr>
          <w:rFonts w:ascii="Times New Roman" w:hAnsi="Times New Roman"/>
          <w:b/>
        </w:rPr>
        <w:t>Nov</w:t>
      </w:r>
      <w:r w:rsidR="009207D1" w:rsidRPr="00A704E9">
        <w:rPr>
          <w:rFonts w:ascii="Times New Roman" w:hAnsi="Times New Roman"/>
          <w:b/>
        </w:rPr>
        <w:t xml:space="preserve"> 2011–Apr</w:t>
      </w:r>
      <w:r w:rsidR="00DA0ADC" w:rsidRPr="00A704E9">
        <w:rPr>
          <w:rFonts w:ascii="Times New Roman" w:hAnsi="Times New Roman"/>
          <w:b/>
        </w:rPr>
        <w:t xml:space="preserve"> </w:t>
      </w:r>
      <w:r w:rsidR="0059251A" w:rsidRPr="00A704E9">
        <w:rPr>
          <w:rFonts w:ascii="Times New Roman" w:hAnsi="Times New Roman"/>
          <w:b/>
        </w:rPr>
        <w:t>2015)</w:t>
      </w:r>
    </w:p>
    <w:p w:rsidR="00CE2D7D" w:rsidRDefault="000919D8" w:rsidP="00CE2D7D">
      <w:pPr>
        <w:pStyle w:val="NoSpacing"/>
        <w:spacing w:line="276" w:lineRule="auto"/>
        <w:ind w:left="360" w:hanging="360"/>
        <w:jc w:val="both"/>
        <w:rPr>
          <w:rFonts w:ascii="Times New Roman" w:hAnsi="Times New Roman"/>
          <w:b/>
        </w:rPr>
      </w:pPr>
      <w:r w:rsidRPr="00FF4261">
        <w:rPr>
          <w:rFonts w:ascii="Times New Roman" w:hAnsi="Times New Roman"/>
          <w:b/>
        </w:rPr>
        <w:t>Simplified Interline Settlement (SIS)</w:t>
      </w:r>
    </w:p>
    <w:p w:rsidR="0059251A" w:rsidRPr="00FF4261" w:rsidRDefault="00CE2D7D" w:rsidP="00CE2D7D">
      <w:pPr>
        <w:pStyle w:val="NoSpacing"/>
        <w:spacing w:line="276" w:lineRule="auto"/>
        <w:ind w:left="360" w:hanging="360"/>
        <w:jc w:val="both"/>
        <w:rPr>
          <w:rFonts w:ascii="Times New Roman" w:hAnsi="Times New Roman"/>
          <w:b/>
        </w:rPr>
      </w:pPr>
      <w:r>
        <w:rPr>
          <w:rFonts w:ascii="Times New Roman" w:hAnsi="Times New Roman"/>
        </w:rPr>
        <w:t xml:space="preserve">      </w:t>
      </w:r>
      <w:r w:rsidR="00870480" w:rsidRPr="00FF4261">
        <w:rPr>
          <w:rFonts w:ascii="Times New Roman" w:hAnsi="Times New Roman"/>
        </w:rPr>
        <w:t xml:space="preserve">IATA’s Simplified Interline Settlement to simplify inter-airline billing system by reducing paperwork and </w:t>
      </w:r>
      <w:r>
        <w:rPr>
          <w:rFonts w:ascii="Times New Roman" w:hAnsi="Times New Roman"/>
        </w:rPr>
        <w:t xml:space="preserve">    </w:t>
      </w:r>
      <w:r w:rsidR="00870480" w:rsidRPr="00FF4261">
        <w:rPr>
          <w:rFonts w:ascii="Times New Roman" w:hAnsi="Times New Roman"/>
        </w:rPr>
        <w:t xml:space="preserve">transportation costs. </w:t>
      </w:r>
      <w:r w:rsidR="0059251A" w:rsidRPr="00FF4261">
        <w:rPr>
          <w:rFonts w:ascii="Times New Roman" w:hAnsi="Times New Roman"/>
        </w:rPr>
        <w:t>Achieved cost reduction in airline billing settlement of around 500 billion dollars</w:t>
      </w:r>
    </w:p>
    <w:p w:rsidR="0059251A" w:rsidRPr="0059251A" w:rsidRDefault="00395677" w:rsidP="00076772">
      <w:pPr>
        <w:spacing w:after="0" w:line="0" w:lineRule="atLeast"/>
        <w:textAlignment w:val="baseline"/>
        <w:rPr>
          <w:rFonts w:ascii="Times New Roman" w:hAnsi="Times New Roman"/>
          <w:lang w:bidi="ar-SA"/>
        </w:rPr>
      </w:pPr>
      <w:r w:rsidRPr="00A1264C">
        <w:rPr>
          <w:rFonts w:ascii="Times New Roman" w:hAnsi="Times New Roman"/>
          <w:bCs/>
          <w:bdr w:val="none" w:sz="0" w:space="0" w:color="auto" w:frame="1"/>
          <w:lang w:bidi="ar-SA"/>
        </w:rPr>
        <w:t xml:space="preserve">  </w:t>
      </w:r>
      <w:r w:rsidR="0059251A" w:rsidRPr="00A1264C">
        <w:rPr>
          <w:rFonts w:ascii="Times New Roman" w:hAnsi="Times New Roman"/>
          <w:bCs/>
          <w:bdr w:val="none" w:sz="0" w:space="0" w:color="auto" w:frame="1"/>
          <w:lang w:bidi="ar-SA"/>
        </w:rPr>
        <w:t>Achievements:</w:t>
      </w:r>
    </w:p>
    <w:p w:rsidR="00FD2EF8" w:rsidRDefault="00363BA8" w:rsidP="00A63771">
      <w:pPr>
        <w:pStyle w:val="ListParagraph"/>
        <w:numPr>
          <w:ilvl w:val="0"/>
          <w:numId w:val="10"/>
        </w:numPr>
        <w:tabs>
          <w:tab w:val="left" w:pos="360"/>
        </w:tabs>
        <w:spacing w:after="0" w:line="0" w:lineRule="atLeast"/>
        <w:ind w:hanging="630"/>
        <w:textAlignment w:val="baseline"/>
        <w:rPr>
          <w:rFonts w:ascii="Times New Roman" w:hAnsi="Times New Roman"/>
          <w:lang w:bidi="ar-SA"/>
        </w:rPr>
      </w:pPr>
      <w:r w:rsidRPr="00FD2EF8">
        <w:rPr>
          <w:rFonts w:ascii="Times New Roman" w:hAnsi="Times New Roman"/>
          <w:lang w:bidi="ar-SA"/>
        </w:rPr>
        <w:t>Saved 25</w:t>
      </w:r>
      <w:r w:rsidR="0059251A" w:rsidRPr="00FD2EF8">
        <w:rPr>
          <w:rFonts w:ascii="Times New Roman" w:hAnsi="Times New Roman"/>
          <w:lang w:bidi="ar-SA"/>
        </w:rPr>
        <w:t>% time and cost of testing by automation using Selenium WebDri</w:t>
      </w:r>
      <w:r w:rsidR="00076772" w:rsidRPr="00FD2EF8">
        <w:rPr>
          <w:rFonts w:ascii="Times New Roman" w:hAnsi="Times New Roman"/>
          <w:lang w:bidi="ar-SA"/>
        </w:rPr>
        <w:t>ver</w:t>
      </w:r>
    </w:p>
    <w:p w:rsidR="00FD2EF8" w:rsidRDefault="0059251A" w:rsidP="00A63771">
      <w:pPr>
        <w:pStyle w:val="ListParagraph"/>
        <w:numPr>
          <w:ilvl w:val="0"/>
          <w:numId w:val="10"/>
        </w:numPr>
        <w:tabs>
          <w:tab w:val="left" w:pos="360"/>
        </w:tabs>
        <w:spacing w:after="0" w:line="0" w:lineRule="atLeast"/>
        <w:ind w:hanging="630"/>
        <w:textAlignment w:val="baseline"/>
        <w:rPr>
          <w:rFonts w:ascii="Times New Roman" w:hAnsi="Times New Roman"/>
          <w:lang w:bidi="ar-SA"/>
        </w:rPr>
      </w:pPr>
      <w:r w:rsidRPr="00FD2EF8">
        <w:rPr>
          <w:rFonts w:ascii="Times New Roman" w:hAnsi="Times New Roman"/>
          <w:lang w:bidi="ar-SA"/>
        </w:rPr>
        <w:t xml:space="preserve">Increased productivity by 20% </w:t>
      </w:r>
      <w:r w:rsidR="00F925F7">
        <w:rPr>
          <w:rFonts w:ascii="Times New Roman" w:hAnsi="Times New Roman"/>
          <w:lang w:bidi="ar-SA"/>
        </w:rPr>
        <w:t>by effectively training</w:t>
      </w:r>
      <w:r w:rsidRPr="00FD2EF8">
        <w:rPr>
          <w:rFonts w:ascii="Times New Roman" w:hAnsi="Times New Roman"/>
          <w:lang w:bidi="ar-SA"/>
        </w:rPr>
        <w:t xml:space="preserve"> and managing the AGILE automation team</w:t>
      </w:r>
    </w:p>
    <w:p w:rsidR="00FD2EF8" w:rsidRPr="00FD2EF8" w:rsidRDefault="0059251A" w:rsidP="00A63771">
      <w:pPr>
        <w:pStyle w:val="ListParagraph"/>
        <w:numPr>
          <w:ilvl w:val="0"/>
          <w:numId w:val="10"/>
        </w:numPr>
        <w:tabs>
          <w:tab w:val="left" w:pos="360"/>
        </w:tabs>
        <w:spacing w:after="0" w:line="0" w:lineRule="atLeast"/>
        <w:ind w:hanging="630"/>
        <w:textAlignment w:val="baseline"/>
        <w:rPr>
          <w:rFonts w:ascii="Times New Roman" w:hAnsi="Times New Roman"/>
          <w:lang w:bidi="ar-SA"/>
        </w:rPr>
      </w:pPr>
      <w:r w:rsidRPr="00FD2EF8">
        <w:rPr>
          <w:rFonts w:ascii="Times New Roman" w:hAnsi="Times New Roman"/>
          <w:lang w:bidi="ar-SA"/>
        </w:rPr>
        <w:t>Achieved customer satisfaction and high quality by effective Automation testing</w:t>
      </w:r>
    </w:p>
    <w:p w:rsidR="00FD2EF8" w:rsidRPr="00FD2EF8" w:rsidRDefault="00870480" w:rsidP="00A63771">
      <w:pPr>
        <w:pStyle w:val="ListParagraph"/>
        <w:numPr>
          <w:ilvl w:val="0"/>
          <w:numId w:val="10"/>
        </w:numPr>
        <w:tabs>
          <w:tab w:val="left" w:pos="360"/>
        </w:tabs>
        <w:spacing w:after="0" w:line="0" w:lineRule="atLeast"/>
        <w:ind w:hanging="630"/>
        <w:textAlignment w:val="baseline"/>
        <w:rPr>
          <w:rFonts w:ascii="Times New Roman" w:hAnsi="Times New Roman"/>
          <w:lang w:bidi="ar-SA"/>
        </w:rPr>
      </w:pPr>
      <w:r w:rsidRPr="00FD2EF8">
        <w:rPr>
          <w:rFonts w:ascii="Times New Roman" w:hAnsi="Times New Roman"/>
          <w:bCs/>
        </w:rPr>
        <w:t xml:space="preserve">Awarded ‘Feather in the cap Award’ for </w:t>
      </w:r>
      <w:r w:rsidRPr="00FD2EF8">
        <w:rPr>
          <w:rFonts w:ascii="Times New Roman" w:hAnsi="Times New Roman"/>
        </w:rPr>
        <w:t>Simplified Interline Settlement</w:t>
      </w:r>
      <w:r w:rsidR="00955264" w:rsidRPr="00FD2EF8">
        <w:rPr>
          <w:rFonts w:ascii="Times New Roman" w:hAnsi="Times New Roman"/>
          <w:bCs/>
        </w:rPr>
        <w:t xml:space="preserve"> </w:t>
      </w:r>
    </w:p>
    <w:p w:rsidR="00FD2EF8" w:rsidRPr="00A1264C" w:rsidRDefault="00395677" w:rsidP="00FD2EF8">
      <w:pPr>
        <w:tabs>
          <w:tab w:val="left" w:pos="360"/>
        </w:tabs>
        <w:spacing w:after="0" w:line="0" w:lineRule="atLeast"/>
        <w:textAlignment w:val="baseline"/>
        <w:rPr>
          <w:rFonts w:ascii="Times New Roman" w:hAnsi="Times New Roman"/>
          <w:lang w:bidi="ar-SA"/>
        </w:rPr>
      </w:pPr>
      <w:r w:rsidRPr="00A1264C">
        <w:rPr>
          <w:rFonts w:ascii="Times New Roman" w:hAnsi="Times New Roman"/>
          <w:bCs/>
          <w:bdr w:val="none" w:sz="0" w:space="0" w:color="auto" w:frame="1"/>
          <w:lang w:bidi="ar-SA"/>
        </w:rPr>
        <w:t xml:space="preserve">  </w:t>
      </w:r>
      <w:r w:rsidR="00FD2EF8" w:rsidRPr="00A1264C">
        <w:rPr>
          <w:rFonts w:ascii="Times New Roman" w:hAnsi="Times New Roman"/>
          <w:bCs/>
          <w:bdr w:val="none" w:sz="0" w:space="0" w:color="auto" w:frame="1"/>
          <w:lang w:bidi="ar-SA"/>
        </w:rPr>
        <w:t>Responsibilities: </w:t>
      </w:r>
    </w:p>
    <w:p w:rsidR="00FD2EF8" w:rsidRPr="00FD2EF8" w:rsidRDefault="0059251A" w:rsidP="00A63771">
      <w:pPr>
        <w:pStyle w:val="ListParagraph"/>
        <w:numPr>
          <w:ilvl w:val="0"/>
          <w:numId w:val="10"/>
        </w:numPr>
        <w:tabs>
          <w:tab w:val="left" w:pos="360"/>
        </w:tabs>
        <w:spacing w:after="0" w:line="0" w:lineRule="atLeast"/>
        <w:ind w:hanging="630"/>
        <w:textAlignment w:val="baseline"/>
        <w:rPr>
          <w:rFonts w:ascii="Times New Roman" w:hAnsi="Times New Roman"/>
          <w:lang w:bidi="ar-SA"/>
        </w:rPr>
      </w:pPr>
      <w:r w:rsidRPr="00FD2EF8">
        <w:rPr>
          <w:rFonts w:ascii="Times New Roman" w:hAnsi="Times New Roman"/>
          <w:bCs/>
          <w:bdr w:val="none" w:sz="0" w:space="0" w:color="auto" w:frame="1"/>
          <w:lang w:bidi="ar-SA"/>
        </w:rPr>
        <w:t>Implemented automation using Selenium WebDriver, JAVA</w:t>
      </w:r>
      <w:r w:rsidR="00076772" w:rsidRPr="00FD2EF8">
        <w:rPr>
          <w:rFonts w:ascii="Times New Roman" w:hAnsi="Times New Roman"/>
          <w:bCs/>
          <w:bdr w:val="none" w:sz="0" w:space="0" w:color="auto" w:frame="1"/>
          <w:lang w:bidi="ar-SA"/>
        </w:rPr>
        <w:t>, Selenium Grid</w:t>
      </w:r>
    </w:p>
    <w:p w:rsidR="00FD2EF8" w:rsidRDefault="0059251A" w:rsidP="00A63771">
      <w:pPr>
        <w:pStyle w:val="ListParagraph"/>
        <w:numPr>
          <w:ilvl w:val="0"/>
          <w:numId w:val="10"/>
        </w:numPr>
        <w:tabs>
          <w:tab w:val="left" w:pos="360"/>
        </w:tabs>
        <w:spacing w:after="0" w:line="0" w:lineRule="atLeast"/>
        <w:ind w:left="360" w:hanging="270"/>
        <w:textAlignment w:val="baseline"/>
        <w:rPr>
          <w:rFonts w:ascii="Times New Roman" w:hAnsi="Times New Roman"/>
          <w:lang w:bidi="ar-SA"/>
        </w:rPr>
      </w:pPr>
      <w:r w:rsidRPr="00FD2EF8">
        <w:rPr>
          <w:rFonts w:ascii="Times New Roman" w:hAnsi="Times New Roman"/>
          <w:lang w:bidi="ar-SA"/>
        </w:rPr>
        <w:t>Extensively automated regression and functional test suites by </w:t>
      </w:r>
      <w:r w:rsidR="00076772" w:rsidRPr="00FD2EF8">
        <w:rPr>
          <w:rFonts w:ascii="Times New Roman" w:hAnsi="Times New Roman"/>
          <w:bCs/>
          <w:bdr w:val="none" w:sz="0" w:space="0" w:color="auto" w:frame="1"/>
          <w:lang w:bidi="ar-SA"/>
        </w:rPr>
        <w:t>developing over 580</w:t>
      </w:r>
      <w:r w:rsidR="00870480" w:rsidRPr="00FD2EF8">
        <w:rPr>
          <w:rFonts w:ascii="Times New Roman" w:hAnsi="Times New Roman"/>
          <w:bCs/>
          <w:bdr w:val="none" w:sz="0" w:space="0" w:color="auto" w:frame="1"/>
          <w:lang w:bidi="ar-SA"/>
        </w:rPr>
        <w:t> test cases, 11</w:t>
      </w:r>
      <w:r w:rsidRPr="00FD2EF8">
        <w:rPr>
          <w:rFonts w:ascii="Times New Roman" w:hAnsi="Times New Roman"/>
          <w:bCs/>
          <w:bdr w:val="none" w:sz="0" w:space="0" w:color="auto" w:frame="1"/>
          <w:lang w:bidi="ar-SA"/>
        </w:rPr>
        <w:t xml:space="preserve"> test suites </w:t>
      </w:r>
      <w:r w:rsidRPr="00FD2EF8">
        <w:rPr>
          <w:rFonts w:ascii="Times New Roman" w:hAnsi="Times New Roman"/>
          <w:lang w:bidi="ar-SA"/>
        </w:rPr>
        <w:t xml:space="preserve">using </w:t>
      </w:r>
      <w:r w:rsidR="00076772" w:rsidRPr="00FD2EF8">
        <w:rPr>
          <w:rFonts w:ascii="Times New Roman" w:hAnsi="Times New Roman"/>
          <w:lang w:bidi="ar-SA"/>
        </w:rPr>
        <w:t>Selenium WebDriver, JAVA</w:t>
      </w:r>
    </w:p>
    <w:p w:rsidR="00FD2EF8" w:rsidRDefault="0059251A" w:rsidP="00A63771">
      <w:pPr>
        <w:pStyle w:val="ListParagraph"/>
        <w:numPr>
          <w:ilvl w:val="0"/>
          <w:numId w:val="10"/>
        </w:numPr>
        <w:tabs>
          <w:tab w:val="left" w:pos="360"/>
          <w:tab w:val="left" w:pos="1080"/>
        </w:tabs>
        <w:spacing w:after="0" w:line="0" w:lineRule="atLeast"/>
        <w:ind w:left="360" w:hanging="270"/>
        <w:jc w:val="both"/>
        <w:textAlignment w:val="baseline"/>
        <w:rPr>
          <w:rFonts w:ascii="Times New Roman" w:hAnsi="Times New Roman"/>
        </w:rPr>
      </w:pPr>
      <w:r w:rsidRPr="00FD2EF8">
        <w:rPr>
          <w:rFonts w:ascii="Times New Roman" w:hAnsi="Times New Roman"/>
          <w:bCs/>
          <w:bdr w:val="none" w:sz="0" w:space="0" w:color="auto" w:frame="1"/>
          <w:lang w:bidi="ar-SA"/>
        </w:rPr>
        <w:t>Developed Keyword Driven and Data Driven frameworks</w:t>
      </w:r>
      <w:r w:rsidRPr="00FD2EF8">
        <w:rPr>
          <w:rFonts w:ascii="Times New Roman" w:hAnsi="Times New Roman"/>
          <w:lang w:bidi="ar-SA"/>
        </w:rPr>
        <w:t> </w:t>
      </w:r>
      <w:r w:rsidRPr="0059251A">
        <w:rPr>
          <w:rFonts w:ascii="Times New Roman" w:hAnsi="Times New Roman"/>
          <w:lang w:bidi="ar-SA"/>
        </w:rPr>
        <w:t>to retrieve test actions, test data fro</w:t>
      </w:r>
      <w:r w:rsidR="00363BA8" w:rsidRPr="00FD2EF8">
        <w:rPr>
          <w:rFonts w:ascii="Times New Roman" w:hAnsi="Times New Roman"/>
          <w:lang w:bidi="ar-SA"/>
        </w:rPr>
        <w:t>m Excel files and SQL Databases</w:t>
      </w:r>
    </w:p>
    <w:p w:rsidR="00FD2EF8" w:rsidRPr="00FD2EF8" w:rsidRDefault="00363BA8" w:rsidP="00A63771">
      <w:pPr>
        <w:pStyle w:val="ListParagraph"/>
        <w:numPr>
          <w:ilvl w:val="0"/>
          <w:numId w:val="10"/>
        </w:numPr>
        <w:tabs>
          <w:tab w:val="left" w:pos="360"/>
          <w:tab w:val="left" w:pos="1080"/>
        </w:tabs>
        <w:spacing w:after="0" w:line="0" w:lineRule="atLeast"/>
        <w:ind w:left="360" w:hanging="270"/>
        <w:jc w:val="both"/>
        <w:textAlignment w:val="baseline"/>
        <w:rPr>
          <w:rFonts w:ascii="Times New Roman" w:hAnsi="Times New Roman"/>
          <w:lang w:bidi="ar-SA"/>
        </w:rPr>
      </w:pPr>
      <w:r w:rsidRPr="00FD2EF8">
        <w:rPr>
          <w:rFonts w:ascii="Times New Roman" w:hAnsi="Times New Roman"/>
          <w:lang w:val="en"/>
        </w:rPr>
        <w:t>Worked on Giving estimation of the testing efforts required based on the scenarios to be tested.</w:t>
      </w:r>
    </w:p>
    <w:p w:rsidR="00FD2EF8" w:rsidRDefault="00076772" w:rsidP="00A63771">
      <w:pPr>
        <w:pStyle w:val="ListParagraph"/>
        <w:numPr>
          <w:ilvl w:val="0"/>
          <w:numId w:val="10"/>
        </w:numPr>
        <w:tabs>
          <w:tab w:val="left" w:pos="360"/>
          <w:tab w:val="left" w:pos="1080"/>
        </w:tabs>
        <w:spacing w:after="0" w:line="0" w:lineRule="atLeast"/>
        <w:ind w:left="360" w:hanging="270"/>
        <w:jc w:val="both"/>
        <w:textAlignment w:val="baseline"/>
        <w:rPr>
          <w:rFonts w:ascii="Times New Roman" w:hAnsi="Times New Roman"/>
          <w:lang w:bidi="ar-SA"/>
        </w:rPr>
      </w:pPr>
      <w:r w:rsidRPr="00FD2EF8">
        <w:rPr>
          <w:rFonts w:ascii="Times New Roman" w:hAnsi="Times New Roman"/>
          <w:lang w:bidi="ar-SA"/>
        </w:rPr>
        <w:t xml:space="preserve">Used </w:t>
      </w:r>
      <w:r w:rsidR="0059251A" w:rsidRPr="00FD2EF8">
        <w:rPr>
          <w:rFonts w:ascii="Times New Roman" w:hAnsi="Times New Roman"/>
          <w:lang w:bidi="ar-SA"/>
        </w:rPr>
        <w:t>Selenium Grid to execute Selenium automation suites on different platform, browser combinations in parallel.</w:t>
      </w:r>
    </w:p>
    <w:p w:rsidR="00FD2EF8" w:rsidRDefault="0059251A" w:rsidP="00A63771">
      <w:pPr>
        <w:pStyle w:val="ListParagraph"/>
        <w:numPr>
          <w:ilvl w:val="0"/>
          <w:numId w:val="10"/>
        </w:numPr>
        <w:tabs>
          <w:tab w:val="left" w:pos="360"/>
          <w:tab w:val="left" w:pos="1080"/>
        </w:tabs>
        <w:spacing w:after="0" w:line="0" w:lineRule="atLeast"/>
        <w:ind w:left="360" w:hanging="270"/>
        <w:jc w:val="both"/>
        <w:textAlignment w:val="baseline"/>
        <w:rPr>
          <w:rFonts w:ascii="Times New Roman" w:hAnsi="Times New Roman"/>
          <w:lang w:bidi="ar-SA"/>
        </w:rPr>
      </w:pPr>
      <w:r w:rsidRPr="00FD2EF8">
        <w:rPr>
          <w:rFonts w:ascii="Times New Roman" w:hAnsi="Times New Roman"/>
          <w:lang w:bidi="ar-SA"/>
        </w:rPr>
        <w:t>Wrote SQL queries extensively, queried database and generated test reports. </w:t>
      </w:r>
    </w:p>
    <w:p w:rsidR="00FD2EF8" w:rsidRDefault="0059251A" w:rsidP="00A63771">
      <w:pPr>
        <w:pStyle w:val="ListParagraph"/>
        <w:numPr>
          <w:ilvl w:val="0"/>
          <w:numId w:val="10"/>
        </w:numPr>
        <w:tabs>
          <w:tab w:val="left" w:pos="360"/>
          <w:tab w:val="left" w:pos="1080"/>
        </w:tabs>
        <w:spacing w:after="0" w:line="0" w:lineRule="atLeast"/>
        <w:ind w:left="360" w:hanging="270"/>
        <w:jc w:val="both"/>
        <w:textAlignment w:val="baseline"/>
        <w:rPr>
          <w:rFonts w:ascii="Times New Roman" w:hAnsi="Times New Roman"/>
          <w:lang w:bidi="ar-SA"/>
        </w:rPr>
      </w:pPr>
      <w:r w:rsidRPr="00FD2EF8">
        <w:rPr>
          <w:rFonts w:ascii="Times New Roman" w:hAnsi="Times New Roman"/>
          <w:lang w:bidi="ar-SA"/>
        </w:rPr>
        <w:t>Performed Defe</w:t>
      </w:r>
      <w:r w:rsidR="00363BA8" w:rsidRPr="00FD2EF8">
        <w:rPr>
          <w:rFonts w:ascii="Times New Roman" w:hAnsi="Times New Roman"/>
          <w:lang w:bidi="ar-SA"/>
        </w:rPr>
        <w:t>ct Tracking &amp; Management in Team Foundation Server TFS</w:t>
      </w:r>
      <w:r w:rsidRPr="00FD2EF8">
        <w:rPr>
          <w:rFonts w:ascii="Times New Roman" w:hAnsi="Times New Roman"/>
          <w:lang w:bidi="ar-SA"/>
        </w:rPr>
        <w:t>. Generated automa</w:t>
      </w:r>
      <w:r w:rsidR="00363BA8" w:rsidRPr="00FD2EF8">
        <w:rPr>
          <w:rFonts w:ascii="Times New Roman" w:hAnsi="Times New Roman"/>
          <w:lang w:bidi="ar-SA"/>
        </w:rPr>
        <w:t>ted daily reports using TFS</w:t>
      </w:r>
      <w:r w:rsidRPr="00FD2EF8">
        <w:rPr>
          <w:rFonts w:ascii="Times New Roman" w:hAnsi="Times New Roman"/>
          <w:lang w:bidi="ar-SA"/>
        </w:rPr>
        <w:t>.</w:t>
      </w:r>
    </w:p>
    <w:p w:rsidR="00FD2EF8" w:rsidRDefault="0059251A" w:rsidP="00A63771">
      <w:pPr>
        <w:pStyle w:val="ListParagraph"/>
        <w:numPr>
          <w:ilvl w:val="0"/>
          <w:numId w:val="10"/>
        </w:numPr>
        <w:tabs>
          <w:tab w:val="left" w:pos="360"/>
          <w:tab w:val="left" w:pos="1080"/>
        </w:tabs>
        <w:spacing w:after="0" w:line="0" w:lineRule="atLeast"/>
        <w:ind w:left="360" w:hanging="270"/>
        <w:jc w:val="both"/>
        <w:textAlignment w:val="baseline"/>
        <w:rPr>
          <w:rFonts w:ascii="Times New Roman" w:hAnsi="Times New Roman"/>
          <w:lang w:bidi="ar-SA"/>
        </w:rPr>
      </w:pPr>
      <w:r w:rsidRPr="00FD2EF8">
        <w:rPr>
          <w:rFonts w:ascii="Times New Roman" w:hAnsi="Times New Roman"/>
          <w:lang w:bidi="ar-SA"/>
        </w:rPr>
        <w:t>Worked in a </w:t>
      </w:r>
      <w:r w:rsidRPr="00FD2EF8">
        <w:rPr>
          <w:rFonts w:ascii="Times New Roman" w:hAnsi="Times New Roman"/>
          <w:bCs/>
          <w:bdr w:val="none" w:sz="0" w:space="0" w:color="auto" w:frame="1"/>
          <w:lang w:bidi="ar-SA"/>
        </w:rPr>
        <w:t>highly dynamic AGILE environment</w:t>
      </w:r>
      <w:r w:rsidRPr="00FD2EF8">
        <w:rPr>
          <w:rFonts w:ascii="Times New Roman" w:hAnsi="Times New Roman"/>
          <w:lang w:bidi="ar-SA"/>
        </w:rPr>
        <w:t> and participated in scrum and sprint meetings</w:t>
      </w:r>
    </w:p>
    <w:p w:rsidR="00FD2EF8" w:rsidRDefault="0059251A" w:rsidP="00A63771">
      <w:pPr>
        <w:pStyle w:val="ListParagraph"/>
        <w:numPr>
          <w:ilvl w:val="0"/>
          <w:numId w:val="10"/>
        </w:numPr>
        <w:tabs>
          <w:tab w:val="left" w:pos="360"/>
          <w:tab w:val="left" w:pos="1080"/>
        </w:tabs>
        <w:spacing w:after="0" w:line="0" w:lineRule="atLeast"/>
        <w:ind w:left="360" w:hanging="270"/>
        <w:jc w:val="both"/>
        <w:textAlignment w:val="baseline"/>
        <w:rPr>
          <w:rFonts w:ascii="Times New Roman" w:hAnsi="Times New Roman"/>
          <w:lang w:bidi="ar-SA"/>
        </w:rPr>
      </w:pPr>
      <w:r w:rsidRPr="00FD2EF8">
        <w:rPr>
          <w:rFonts w:ascii="Times New Roman" w:hAnsi="Times New Roman"/>
          <w:bCs/>
          <w:bdr w:val="none" w:sz="0" w:space="0" w:color="auto" w:frame="1"/>
          <w:lang w:bidi="ar-SA"/>
        </w:rPr>
        <w:t>Assisted Manager by providing automation strategies</w:t>
      </w:r>
      <w:r w:rsidR="00076772" w:rsidRPr="00FD2EF8">
        <w:rPr>
          <w:rFonts w:ascii="Times New Roman" w:hAnsi="Times New Roman"/>
          <w:lang w:bidi="ar-SA"/>
        </w:rPr>
        <w:t xml:space="preserve">, Selenium </w:t>
      </w:r>
      <w:r w:rsidR="00363BA8" w:rsidRPr="00FD2EF8">
        <w:rPr>
          <w:rFonts w:ascii="Times New Roman" w:hAnsi="Times New Roman"/>
          <w:lang w:bidi="ar-SA"/>
        </w:rPr>
        <w:t xml:space="preserve">Automation and </w:t>
      </w:r>
      <w:r w:rsidR="00870480" w:rsidRPr="00FD2EF8">
        <w:rPr>
          <w:rFonts w:ascii="Times New Roman" w:hAnsi="Times New Roman"/>
          <w:lang w:bidi="ar-SA"/>
        </w:rPr>
        <w:t>TFS reports</w:t>
      </w:r>
      <w:r w:rsidRPr="00FD2EF8">
        <w:rPr>
          <w:rFonts w:ascii="Times New Roman" w:hAnsi="Times New Roman"/>
          <w:lang w:bidi="ar-SA"/>
        </w:rPr>
        <w:t>.</w:t>
      </w:r>
    </w:p>
    <w:p w:rsidR="00FD2EF8" w:rsidRDefault="00076772" w:rsidP="00A63771">
      <w:pPr>
        <w:pStyle w:val="ListParagraph"/>
        <w:numPr>
          <w:ilvl w:val="0"/>
          <w:numId w:val="10"/>
        </w:numPr>
        <w:tabs>
          <w:tab w:val="left" w:pos="360"/>
          <w:tab w:val="left" w:pos="1080"/>
        </w:tabs>
        <w:spacing w:after="0" w:line="0" w:lineRule="atLeast"/>
        <w:ind w:left="360" w:hanging="270"/>
        <w:jc w:val="both"/>
        <w:textAlignment w:val="baseline"/>
        <w:rPr>
          <w:rFonts w:ascii="Times New Roman" w:hAnsi="Times New Roman"/>
          <w:lang w:bidi="ar-SA"/>
        </w:rPr>
      </w:pPr>
      <w:r w:rsidRPr="00FD2EF8">
        <w:rPr>
          <w:rFonts w:ascii="Times New Roman" w:hAnsi="Times New Roman"/>
        </w:rPr>
        <w:lastRenderedPageBreak/>
        <w:t xml:space="preserve">Performed test execution result analysis to identify and log defects into defect tracking tool </w:t>
      </w:r>
      <w:r w:rsidRPr="00FD2EF8">
        <w:rPr>
          <w:rFonts w:ascii="Times New Roman" w:hAnsi="Times New Roman"/>
          <w:lang w:val="en"/>
        </w:rPr>
        <w:t xml:space="preserve">Team Foundation Server </w:t>
      </w:r>
      <w:r w:rsidRPr="00FD2EF8">
        <w:rPr>
          <w:rFonts w:ascii="Times New Roman" w:hAnsi="Times New Roman"/>
        </w:rPr>
        <w:t>TFS while coordinating with development team.</w:t>
      </w:r>
    </w:p>
    <w:p w:rsidR="000919D8" w:rsidRPr="00FD2EF8" w:rsidRDefault="00076772" w:rsidP="00A63771">
      <w:pPr>
        <w:pStyle w:val="ListParagraph"/>
        <w:numPr>
          <w:ilvl w:val="0"/>
          <w:numId w:val="10"/>
        </w:numPr>
        <w:tabs>
          <w:tab w:val="left" w:pos="360"/>
          <w:tab w:val="left" w:pos="1080"/>
        </w:tabs>
        <w:spacing w:after="0" w:line="0" w:lineRule="atLeast"/>
        <w:ind w:left="360" w:hanging="270"/>
        <w:jc w:val="both"/>
        <w:textAlignment w:val="baseline"/>
        <w:rPr>
          <w:rFonts w:ascii="Times New Roman" w:hAnsi="Times New Roman"/>
          <w:lang w:bidi="ar-SA"/>
        </w:rPr>
      </w:pPr>
      <w:r w:rsidRPr="00FD2EF8">
        <w:rPr>
          <w:rFonts w:ascii="Times New Roman" w:hAnsi="Times New Roman"/>
          <w:lang w:val="en"/>
        </w:rPr>
        <w:t>Done cross browser compatibility testing for browsers Internet explorer 8, 9, Mozilla Firefox, Google chrome</w:t>
      </w:r>
      <w:r w:rsidR="00ED177B" w:rsidRPr="00FD2EF8">
        <w:rPr>
          <w:rFonts w:ascii="Times New Roman" w:hAnsi="Times New Roman"/>
          <w:shd w:val="clear" w:color="auto" w:fill="FFFFFF"/>
        </w:rPr>
        <w:t xml:space="preserve">          </w:t>
      </w:r>
    </w:p>
    <w:p w:rsidR="004E60C4" w:rsidRPr="00FF4261" w:rsidRDefault="004E60C4" w:rsidP="002E639F">
      <w:pPr>
        <w:pStyle w:val="ListParagraph"/>
        <w:tabs>
          <w:tab w:val="left" w:pos="360"/>
          <w:tab w:val="left" w:pos="1080"/>
        </w:tabs>
        <w:spacing w:after="0"/>
        <w:ind w:left="360"/>
        <w:jc w:val="both"/>
        <w:rPr>
          <w:rFonts w:ascii="Times New Roman" w:hAnsi="Times New Roman"/>
        </w:rPr>
      </w:pPr>
      <w:r w:rsidRPr="00FF4261">
        <w:rPr>
          <w:rFonts w:ascii="Times New Roman" w:hAnsi="Times New Roman"/>
          <w:shd w:val="clear" w:color="auto" w:fill="FFFFFF"/>
        </w:rPr>
        <w:t>Responsibilities: </w:t>
      </w:r>
    </w:p>
    <w:p w:rsidR="006D540D" w:rsidRPr="00FF4261" w:rsidRDefault="007341B7" w:rsidP="00315372">
      <w:pPr>
        <w:pStyle w:val="ListParagraph"/>
        <w:tabs>
          <w:tab w:val="left" w:pos="360"/>
          <w:tab w:val="left" w:pos="1080"/>
        </w:tabs>
        <w:spacing w:after="0" w:line="276" w:lineRule="auto"/>
        <w:ind w:left="360"/>
        <w:jc w:val="both"/>
        <w:rPr>
          <w:rFonts w:ascii="Times New Roman" w:hAnsi="Times New Roman"/>
        </w:rPr>
      </w:pPr>
      <w:r w:rsidRPr="00FF4261">
        <w:rPr>
          <w:rFonts w:ascii="Times New Roman" w:hAnsi="Times New Roman"/>
          <w:u w:val="single"/>
          <w:lang w:val="en"/>
        </w:rPr>
        <w:t>Software Environment</w:t>
      </w:r>
      <w:r w:rsidR="00C954C1" w:rsidRPr="00FF4261">
        <w:rPr>
          <w:rFonts w:ascii="Times New Roman" w:hAnsi="Times New Roman"/>
          <w:lang w:val="en"/>
        </w:rPr>
        <w:t>:</w:t>
      </w:r>
      <w:r w:rsidR="00DA0ADC" w:rsidRPr="00FF4261">
        <w:rPr>
          <w:rFonts w:ascii="Times New Roman" w:hAnsi="Times New Roman"/>
          <w:lang w:val="en"/>
        </w:rPr>
        <w:t xml:space="preserve"> </w:t>
      </w:r>
      <w:r w:rsidR="00363BA8" w:rsidRPr="00FF4261">
        <w:rPr>
          <w:rFonts w:ascii="Times New Roman" w:hAnsi="Times New Roman"/>
          <w:lang w:val="en"/>
        </w:rPr>
        <w:t>Selenium WebDriver/Grid/RC,</w:t>
      </w:r>
      <w:r w:rsidR="00DA0ADC" w:rsidRPr="00FF4261">
        <w:rPr>
          <w:rFonts w:ascii="Times New Roman" w:hAnsi="Times New Roman"/>
          <w:lang w:val="en"/>
        </w:rPr>
        <w:t xml:space="preserve"> Team</w:t>
      </w:r>
      <w:r w:rsidR="00B36469" w:rsidRPr="00FF4261">
        <w:rPr>
          <w:rFonts w:ascii="Times New Roman" w:hAnsi="Times New Roman"/>
          <w:lang w:val="en"/>
        </w:rPr>
        <w:t xml:space="preserve"> Foundation Server (</w:t>
      </w:r>
      <w:r w:rsidR="00316B54" w:rsidRPr="00FF4261">
        <w:rPr>
          <w:rFonts w:ascii="Times New Roman" w:hAnsi="Times New Roman"/>
          <w:lang w:val="en"/>
        </w:rPr>
        <w:t>TFS</w:t>
      </w:r>
      <w:r w:rsidR="00B36469" w:rsidRPr="00FF4261">
        <w:rPr>
          <w:rFonts w:ascii="Times New Roman" w:hAnsi="Times New Roman"/>
          <w:lang w:val="en"/>
        </w:rPr>
        <w:t>)</w:t>
      </w:r>
      <w:r w:rsidR="00363BA8" w:rsidRPr="00FF4261">
        <w:rPr>
          <w:rFonts w:ascii="Times New Roman" w:hAnsi="Times New Roman"/>
          <w:lang w:val="en"/>
        </w:rPr>
        <w:t>, Java, oracle SQL developer, Microsoft</w:t>
      </w:r>
      <w:r w:rsidR="00FA1378" w:rsidRPr="00FF4261">
        <w:rPr>
          <w:rFonts w:ascii="Times New Roman" w:hAnsi="Times New Roman"/>
          <w:lang w:val="en"/>
        </w:rPr>
        <w:t xml:space="preserve"> Office 2010</w:t>
      </w:r>
    </w:p>
    <w:p w:rsidR="00C91BDB" w:rsidRPr="00FF4261" w:rsidRDefault="00395677" w:rsidP="00315372">
      <w:pPr>
        <w:pStyle w:val="NoSpacing"/>
        <w:spacing w:line="276" w:lineRule="auto"/>
        <w:ind w:left="360" w:hanging="360"/>
        <w:jc w:val="both"/>
        <w:rPr>
          <w:rFonts w:ascii="Times New Roman" w:hAnsi="Times New Roman"/>
          <w:b/>
        </w:rPr>
      </w:pPr>
      <w:r>
        <w:rPr>
          <w:rFonts w:ascii="Times New Roman" w:hAnsi="Times New Roman"/>
          <w:b/>
        </w:rPr>
        <w:t xml:space="preserve">  </w:t>
      </w:r>
      <w:r w:rsidR="00C91BDB" w:rsidRPr="00FF4261">
        <w:rPr>
          <w:rFonts w:ascii="Times New Roman" w:hAnsi="Times New Roman"/>
          <w:b/>
        </w:rPr>
        <w:t>Finesse</w:t>
      </w:r>
      <w:r w:rsidR="000D5425" w:rsidRPr="00FF4261">
        <w:rPr>
          <w:rFonts w:ascii="Times New Roman" w:hAnsi="Times New Roman"/>
          <w:b/>
        </w:rPr>
        <w:t xml:space="preserve"> </w:t>
      </w:r>
      <w:r w:rsidR="00781795" w:rsidRPr="00FF4261">
        <w:rPr>
          <w:rFonts w:ascii="Times New Roman" w:hAnsi="Times New Roman"/>
          <w:b/>
        </w:rPr>
        <w:t>MBS (</w:t>
      </w:r>
      <w:r w:rsidR="00435F27" w:rsidRPr="00FF4261">
        <w:rPr>
          <w:rFonts w:ascii="Times New Roman" w:hAnsi="Times New Roman"/>
          <w:b/>
        </w:rPr>
        <w:t>MBS</w:t>
      </w:r>
      <w:r w:rsidR="00C91BDB" w:rsidRPr="00FF4261">
        <w:rPr>
          <w:rFonts w:ascii="Times New Roman" w:hAnsi="Times New Roman"/>
          <w:b/>
        </w:rPr>
        <w:t>)</w:t>
      </w:r>
    </w:p>
    <w:p w:rsidR="00870480" w:rsidRPr="00FF4261" w:rsidRDefault="00870480" w:rsidP="00FD2EF8">
      <w:pPr>
        <w:pStyle w:val="ListParagraph"/>
        <w:tabs>
          <w:tab w:val="left" w:pos="1080"/>
        </w:tabs>
        <w:spacing w:after="0" w:line="240" w:lineRule="auto"/>
        <w:ind w:left="360"/>
        <w:jc w:val="both"/>
        <w:rPr>
          <w:rFonts w:ascii="Times New Roman" w:hAnsi="Times New Roman"/>
        </w:rPr>
      </w:pPr>
      <w:r w:rsidRPr="00FF4261">
        <w:rPr>
          <w:rFonts w:ascii="Times New Roman" w:hAnsi="Times New Roman"/>
        </w:rPr>
        <w:t>Finesse MBS, a SIS compliant solution to organize non-transport/miscellaneous airline billing, accounting practices using template based implementation approach. Designed script to generate and post accounting entries to Enterprise Resource Planning while interfacing with existing Excel, SAP, Oracle, Peoplesoft and legacy systems. Achieved 30 to 60 percent reduction in manual error/ re-work</w:t>
      </w:r>
    </w:p>
    <w:p w:rsidR="00870480" w:rsidRPr="00A1264C" w:rsidRDefault="00870480" w:rsidP="00870480">
      <w:pPr>
        <w:spacing w:after="0" w:line="0" w:lineRule="atLeast"/>
        <w:textAlignment w:val="baseline"/>
        <w:rPr>
          <w:rFonts w:ascii="Times New Roman" w:hAnsi="Times New Roman"/>
          <w:bCs/>
          <w:bdr w:val="none" w:sz="0" w:space="0" w:color="auto" w:frame="1"/>
          <w:lang w:bidi="ar-SA"/>
        </w:rPr>
      </w:pPr>
      <w:r w:rsidRPr="00A1264C">
        <w:rPr>
          <w:rFonts w:ascii="Times New Roman" w:hAnsi="Times New Roman"/>
          <w:bCs/>
          <w:bdr w:val="none" w:sz="0" w:space="0" w:color="auto" w:frame="1"/>
          <w:lang w:bidi="ar-SA"/>
        </w:rPr>
        <w:t>Achievements:</w:t>
      </w:r>
    </w:p>
    <w:p w:rsidR="00395677" w:rsidRDefault="00870480" w:rsidP="00A63771">
      <w:pPr>
        <w:pStyle w:val="ListParagraph"/>
        <w:numPr>
          <w:ilvl w:val="0"/>
          <w:numId w:val="10"/>
        </w:numPr>
        <w:tabs>
          <w:tab w:val="left" w:pos="360"/>
          <w:tab w:val="left" w:pos="1080"/>
        </w:tabs>
        <w:spacing w:after="0" w:line="0" w:lineRule="atLeast"/>
        <w:ind w:left="360" w:hanging="270"/>
        <w:jc w:val="both"/>
        <w:textAlignment w:val="baseline"/>
        <w:rPr>
          <w:rFonts w:ascii="Times New Roman" w:hAnsi="Times New Roman"/>
          <w:lang w:bidi="ar-SA"/>
        </w:rPr>
      </w:pPr>
      <w:r w:rsidRPr="00395677">
        <w:rPr>
          <w:rFonts w:ascii="Times New Roman" w:hAnsi="Times New Roman"/>
          <w:lang w:bidi="ar-SA"/>
        </w:rPr>
        <w:t>Saved 20% of testing budget by automating Regression/Functional tests using Selenium WebDriver &amp;Java</w:t>
      </w:r>
    </w:p>
    <w:p w:rsidR="00870480" w:rsidRPr="00395677" w:rsidRDefault="00870480" w:rsidP="00A63771">
      <w:pPr>
        <w:pStyle w:val="ListParagraph"/>
        <w:numPr>
          <w:ilvl w:val="0"/>
          <w:numId w:val="10"/>
        </w:numPr>
        <w:tabs>
          <w:tab w:val="left" w:pos="360"/>
          <w:tab w:val="left" w:pos="1080"/>
        </w:tabs>
        <w:spacing w:after="0" w:line="0" w:lineRule="atLeast"/>
        <w:ind w:left="360" w:hanging="270"/>
        <w:jc w:val="both"/>
        <w:textAlignment w:val="baseline"/>
        <w:rPr>
          <w:rFonts w:ascii="Times New Roman" w:hAnsi="Times New Roman"/>
          <w:lang w:bidi="ar-SA"/>
        </w:rPr>
      </w:pPr>
      <w:r w:rsidRPr="00395677">
        <w:rPr>
          <w:rFonts w:ascii="Times New Roman" w:hAnsi="Times New Roman"/>
          <w:bCs/>
        </w:rPr>
        <w:t>Awarded ‘Feather in the cap Award’ for</w:t>
      </w:r>
      <w:r w:rsidRPr="00395677">
        <w:rPr>
          <w:rFonts w:ascii="Times New Roman" w:hAnsi="Times New Roman"/>
        </w:rPr>
        <w:t xml:space="preserve"> Finesse MBS</w:t>
      </w:r>
      <w:r w:rsidRPr="00395677">
        <w:rPr>
          <w:rFonts w:ascii="Times New Roman" w:hAnsi="Times New Roman"/>
          <w:lang w:bidi="ar-SA"/>
        </w:rPr>
        <w:t xml:space="preserve"> </w:t>
      </w:r>
    </w:p>
    <w:p w:rsidR="00870480" w:rsidRPr="00A1264C" w:rsidRDefault="00870480" w:rsidP="00870480">
      <w:pPr>
        <w:spacing w:after="0" w:line="0" w:lineRule="atLeast"/>
        <w:textAlignment w:val="baseline"/>
        <w:rPr>
          <w:rFonts w:ascii="Times New Roman" w:hAnsi="Times New Roman"/>
          <w:bCs/>
          <w:bdr w:val="none" w:sz="0" w:space="0" w:color="auto" w:frame="1"/>
          <w:lang w:bidi="ar-SA"/>
        </w:rPr>
      </w:pPr>
      <w:r w:rsidRPr="00A1264C">
        <w:rPr>
          <w:rFonts w:ascii="Times New Roman" w:hAnsi="Times New Roman"/>
          <w:bCs/>
          <w:bdr w:val="none" w:sz="0" w:space="0" w:color="auto" w:frame="1"/>
          <w:lang w:bidi="ar-SA"/>
        </w:rPr>
        <w:t>Responsibilities: </w:t>
      </w:r>
    </w:p>
    <w:p w:rsidR="00395677" w:rsidRDefault="00FF4261" w:rsidP="00A63771">
      <w:pPr>
        <w:pStyle w:val="ListParagraph"/>
        <w:numPr>
          <w:ilvl w:val="0"/>
          <w:numId w:val="10"/>
        </w:numPr>
        <w:tabs>
          <w:tab w:val="left" w:pos="360"/>
          <w:tab w:val="left" w:pos="1080"/>
        </w:tabs>
        <w:spacing w:after="0" w:line="0" w:lineRule="atLeast"/>
        <w:ind w:left="360" w:hanging="270"/>
        <w:jc w:val="both"/>
        <w:textAlignment w:val="baseline"/>
        <w:rPr>
          <w:rFonts w:ascii="Times New Roman" w:hAnsi="Times New Roman"/>
          <w:lang w:bidi="ar-SA"/>
        </w:rPr>
      </w:pPr>
      <w:r w:rsidRPr="00395677">
        <w:rPr>
          <w:rFonts w:ascii="Times New Roman" w:hAnsi="Times New Roman"/>
          <w:lang w:bidi="ar-SA"/>
        </w:rPr>
        <w:t>A</w:t>
      </w:r>
      <w:r w:rsidR="00955264" w:rsidRPr="00395677">
        <w:rPr>
          <w:rFonts w:ascii="Times New Roman" w:hAnsi="Times New Roman"/>
          <w:lang w:bidi="ar-SA"/>
        </w:rPr>
        <w:t>utomated System testing for trading transactions, exchange operations and payment metho</w:t>
      </w:r>
      <w:r w:rsidR="00395677" w:rsidRPr="00395677">
        <w:rPr>
          <w:rFonts w:ascii="Times New Roman" w:hAnsi="Times New Roman"/>
          <w:lang w:bidi="ar-SA"/>
        </w:rPr>
        <w:t>ds using Selenium WebDriver, C#</w:t>
      </w:r>
    </w:p>
    <w:p w:rsidR="00395677" w:rsidRPr="00395677" w:rsidRDefault="00955264" w:rsidP="00A63771">
      <w:pPr>
        <w:pStyle w:val="ListParagraph"/>
        <w:numPr>
          <w:ilvl w:val="0"/>
          <w:numId w:val="10"/>
        </w:numPr>
        <w:tabs>
          <w:tab w:val="left" w:pos="360"/>
          <w:tab w:val="left" w:pos="1080"/>
        </w:tabs>
        <w:spacing w:after="0" w:line="0" w:lineRule="atLeast"/>
        <w:ind w:left="360" w:hanging="270"/>
        <w:jc w:val="both"/>
        <w:textAlignment w:val="baseline"/>
        <w:rPr>
          <w:rFonts w:ascii="Times New Roman" w:hAnsi="Times New Roman"/>
          <w:lang w:bidi="ar-SA"/>
        </w:rPr>
      </w:pPr>
      <w:r w:rsidRPr="00395677">
        <w:rPr>
          <w:rFonts w:ascii="Times New Roman" w:hAnsi="Times New Roman"/>
          <w:bCs/>
          <w:bdr w:val="none" w:sz="0" w:space="0" w:color="auto" w:frame="1"/>
          <w:lang w:bidi="ar-SA"/>
        </w:rPr>
        <w:t>Developed, e</w:t>
      </w:r>
      <w:r w:rsidR="00FF4261" w:rsidRPr="00395677">
        <w:rPr>
          <w:rFonts w:ascii="Times New Roman" w:hAnsi="Times New Roman"/>
          <w:bCs/>
          <w:bdr w:val="none" w:sz="0" w:space="0" w:color="auto" w:frame="1"/>
          <w:lang w:bidi="ar-SA"/>
        </w:rPr>
        <w:t xml:space="preserve">xecuted and maintained over 286 </w:t>
      </w:r>
      <w:r w:rsidRPr="00395677">
        <w:rPr>
          <w:rFonts w:ascii="Times New Roman" w:hAnsi="Times New Roman"/>
          <w:bCs/>
          <w:bdr w:val="none" w:sz="0" w:space="0" w:color="auto" w:frame="1"/>
          <w:lang w:bidi="ar-SA"/>
        </w:rPr>
        <w:t>Seleniu</w:t>
      </w:r>
      <w:r w:rsidR="00FF4261" w:rsidRPr="00395677">
        <w:rPr>
          <w:rFonts w:ascii="Times New Roman" w:hAnsi="Times New Roman"/>
          <w:bCs/>
          <w:bdr w:val="none" w:sz="0" w:space="0" w:color="auto" w:frame="1"/>
          <w:lang w:bidi="ar-SA"/>
        </w:rPr>
        <w:t>m automation scripts for airline</w:t>
      </w:r>
      <w:r w:rsidRPr="00395677">
        <w:rPr>
          <w:rFonts w:ascii="Times New Roman" w:hAnsi="Times New Roman"/>
          <w:bCs/>
          <w:bdr w:val="none" w:sz="0" w:space="0" w:color="auto" w:frame="1"/>
          <w:lang w:bidi="ar-SA"/>
        </w:rPr>
        <w:t xml:space="preserve"> web application.</w:t>
      </w:r>
    </w:p>
    <w:p w:rsidR="00395677" w:rsidRDefault="00955264" w:rsidP="00A63771">
      <w:pPr>
        <w:pStyle w:val="ListParagraph"/>
        <w:numPr>
          <w:ilvl w:val="0"/>
          <w:numId w:val="10"/>
        </w:numPr>
        <w:tabs>
          <w:tab w:val="left" w:pos="360"/>
          <w:tab w:val="left" w:pos="1080"/>
        </w:tabs>
        <w:spacing w:after="0" w:line="0" w:lineRule="atLeast"/>
        <w:ind w:left="360" w:hanging="270"/>
        <w:jc w:val="both"/>
        <w:textAlignment w:val="baseline"/>
        <w:rPr>
          <w:rFonts w:ascii="Times New Roman" w:hAnsi="Times New Roman"/>
          <w:lang w:bidi="ar-SA"/>
        </w:rPr>
      </w:pPr>
      <w:r w:rsidRPr="00395677">
        <w:rPr>
          <w:rFonts w:ascii="Times New Roman" w:hAnsi="Times New Roman"/>
          <w:bCs/>
          <w:bdr w:val="none" w:sz="0" w:space="0" w:color="auto" w:frame="1"/>
          <w:lang w:bidi="ar-SA"/>
        </w:rPr>
        <w:t>Developed</w:t>
      </w:r>
      <w:r w:rsidRPr="00955264">
        <w:rPr>
          <w:rFonts w:ascii="Times New Roman" w:hAnsi="Times New Roman"/>
          <w:lang w:bidi="ar-SA"/>
        </w:rPr>
        <w:t xml:space="preserve"> Keyword Driven &amp; Data Driven frameworks. Automated running smoke tests and build report generator for daily builds.</w:t>
      </w:r>
    </w:p>
    <w:p w:rsidR="00395677" w:rsidRDefault="00FF4261" w:rsidP="00A63771">
      <w:pPr>
        <w:pStyle w:val="ListParagraph"/>
        <w:numPr>
          <w:ilvl w:val="0"/>
          <w:numId w:val="10"/>
        </w:numPr>
        <w:tabs>
          <w:tab w:val="left" w:pos="360"/>
          <w:tab w:val="left" w:pos="1080"/>
        </w:tabs>
        <w:spacing w:after="0" w:line="0" w:lineRule="atLeast"/>
        <w:ind w:left="360" w:hanging="270"/>
        <w:jc w:val="both"/>
        <w:textAlignment w:val="baseline"/>
        <w:rPr>
          <w:rFonts w:ascii="Times New Roman" w:hAnsi="Times New Roman"/>
          <w:lang w:bidi="ar-SA"/>
        </w:rPr>
      </w:pPr>
      <w:r w:rsidRPr="00395677">
        <w:rPr>
          <w:rFonts w:ascii="Times New Roman" w:hAnsi="Times New Roman"/>
          <w:lang w:bidi="ar-SA"/>
        </w:rPr>
        <w:t xml:space="preserve">Used Selenium Grid </w:t>
      </w:r>
      <w:r w:rsidR="00955264" w:rsidRPr="00395677">
        <w:rPr>
          <w:rFonts w:ascii="Times New Roman" w:hAnsi="Times New Roman"/>
          <w:lang w:bidi="ar-SA"/>
        </w:rPr>
        <w:t>test scripts to run automated test cases in parallel on 5 environments.</w:t>
      </w:r>
    </w:p>
    <w:p w:rsidR="00395677" w:rsidRDefault="00955264" w:rsidP="00A63771">
      <w:pPr>
        <w:pStyle w:val="ListParagraph"/>
        <w:numPr>
          <w:ilvl w:val="0"/>
          <w:numId w:val="10"/>
        </w:numPr>
        <w:tabs>
          <w:tab w:val="left" w:pos="360"/>
          <w:tab w:val="left" w:pos="1080"/>
        </w:tabs>
        <w:spacing w:after="0" w:line="0" w:lineRule="atLeast"/>
        <w:ind w:left="360" w:hanging="270"/>
        <w:jc w:val="both"/>
        <w:textAlignment w:val="baseline"/>
        <w:rPr>
          <w:rFonts w:ascii="Times New Roman" w:hAnsi="Times New Roman"/>
          <w:lang w:bidi="ar-SA"/>
        </w:rPr>
      </w:pPr>
      <w:r w:rsidRPr="00395677">
        <w:rPr>
          <w:rFonts w:ascii="Times New Roman" w:hAnsi="Times New Roman"/>
          <w:lang w:bidi="ar-SA"/>
        </w:rPr>
        <w:t xml:space="preserve">Performed Load and Stress testing by developing </w:t>
      </w:r>
      <w:r w:rsidR="00B4155D" w:rsidRPr="00395677">
        <w:rPr>
          <w:rFonts w:ascii="Times New Roman" w:hAnsi="Times New Roman"/>
          <w:lang w:bidi="ar-SA"/>
        </w:rPr>
        <w:t>Load Runner</w:t>
      </w:r>
      <w:r w:rsidRPr="00395677">
        <w:rPr>
          <w:rFonts w:ascii="Times New Roman" w:hAnsi="Times New Roman"/>
          <w:lang w:bidi="ar-SA"/>
        </w:rPr>
        <w:t xml:space="preserve"> scrip</w:t>
      </w:r>
      <w:r w:rsidR="00FF4261" w:rsidRPr="00395677">
        <w:rPr>
          <w:rFonts w:ascii="Times New Roman" w:hAnsi="Times New Roman"/>
          <w:lang w:bidi="ar-SA"/>
        </w:rPr>
        <w:t xml:space="preserve">ts to find out effective </w:t>
      </w:r>
      <w:r w:rsidR="00B4155D" w:rsidRPr="00395677">
        <w:rPr>
          <w:rFonts w:ascii="Times New Roman" w:hAnsi="Times New Roman"/>
          <w:lang w:bidi="ar-SA"/>
        </w:rPr>
        <w:t>Web server</w:t>
      </w:r>
      <w:r w:rsidRPr="00395677">
        <w:rPr>
          <w:rFonts w:ascii="Times New Roman" w:hAnsi="Times New Roman"/>
          <w:lang w:bidi="ar-SA"/>
        </w:rPr>
        <w:t xml:space="preserve"> configurations for best performance levels.</w:t>
      </w:r>
    </w:p>
    <w:p w:rsidR="00955264" w:rsidRPr="00395677" w:rsidRDefault="00955264" w:rsidP="00A63771">
      <w:pPr>
        <w:pStyle w:val="ListParagraph"/>
        <w:numPr>
          <w:ilvl w:val="0"/>
          <w:numId w:val="10"/>
        </w:numPr>
        <w:tabs>
          <w:tab w:val="left" w:pos="360"/>
          <w:tab w:val="left" w:pos="1080"/>
        </w:tabs>
        <w:spacing w:after="0" w:line="0" w:lineRule="atLeast"/>
        <w:ind w:left="360" w:hanging="270"/>
        <w:jc w:val="both"/>
        <w:textAlignment w:val="baseline"/>
        <w:rPr>
          <w:rFonts w:ascii="Times New Roman" w:hAnsi="Times New Roman"/>
          <w:lang w:bidi="ar-SA"/>
        </w:rPr>
      </w:pPr>
      <w:r w:rsidRPr="00395677">
        <w:rPr>
          <w:rFonts w:ascii="Times New Roman" w:hAnsi="Times New Roman"/>
          <w:bCs/>
          <w:bdr w:val="none" w:sz="0" w:space="0" w:color="auto" w:frame="1"/>
          <w:lang w:bidi="ar-SA"/>
        </w:rPr>
        <w:t xml:space="preserve">Extensively performed Database testing using </w:t>
      </w:r>
      <w:r w:rsidR="00B4155D" w:rsidRPr="00395677">
        <w:rPr>
          <w:rFonts w:ascii="Times New Roman" w:hAnsi="Times New Roman"/>
          <w:bCs/>
          <w:bdr w:val="none" w:sz="0" w:space="0" w:color="auto" w:frame="1"/>
          <w:lang w:bidi="ar-SA"/>
        </w:rPr>
        <w:t>Selenium</w:t>
      </w:r>
      <w:r w:rsidR="00B4155D" w:rsidRPr="00395677">
        <w:rPr>
          <w:rFonts w:ascii="Times New Roman" w:hAnsi="Times New Roman"/>
          <w:lang w:bidi="ar-SA"/>
        </w:rPr>
        <w:t>. Generated</w:t>
      </w:r>
      <w:r w:rsidRPr="00395677">
        <w:rPr>
          <w:rFonts w:ascii="Times New Roman" w:hAnsi="Times New Roman"/>
          <w:lang w:bidi="ar-SA"/>
        </w:rPr>
        <w:t xml:space="preserve"> Production DB reports using SQL queries.</w:t>
      </w:r>
    </w:p>
    <w:p w:rsidR="00395677" w:rsidRDefault="00FF4261" w:rsidP="00395677">
      <w:pPr>
        <w:spacing w:after="0" w:line="0" w:lineRule="atLeast"/>
        <w:ind w:left="360"/>
        <w:textAlignment w:val="baseline"/>
        <w:rPr>
          <w:rFonts w:ascii="Times New Roman" w:hAnsi="Times New Roman"/>
          <w:lang w:bidi="ar-SA"/>
        </w:rPr>
      </w:pPr>
      <w:r w:rsidRPr="00FF4261">
        <w:rPr>
          <w:rFonts w:ascii="Times New Roman" w:hAnsi="Times New Roman"/>
          <w:lang w:bidi="ar-SA"/>
        </w:rPr>
        <w:t>Reported/tracked defects in Redmine</w:t>
      </w:r>
    </w:p>
    <w:p w:rsidR="000829C9" w:rsidRDefault="00955264" w:rsidP="00A63771">
      <w:pPr>
        <w:pStyle w:val="ListParagraph"/>
        <w:numPr>
          <w:ilvl w:val="0"/>
          <w:numId w:val="11"/>
        </w:numPr>
        <w:spacing w:after="0" w:line="0" w:lineRule="atLeast"/>
        <w:ind w:left="360" w:hanging="270"/>
        <w:textAlignment w:val="baseline"/>
        <w:rPr>
          <w:rFonts w:ascii="Times New Roman" w:hAnsi="Times New Roman"/>
          <w:lang w:bidi="ar-SA"/>
        </w:rPr>
      </w:pPr>
      <w:r w:rsidRPr="00395677">
        <w:rPr>
          <w:rFonts w:ascii="Times New Roman" w:hAnsi="Times New Roman"/>
          <w:lang w:bidi="ar-SA"/>
        </w:rPr>
        <w:t xml:space="preserve">Provided different build reports, Selenium automation reports, </w:t>
      </w:r>
      <w:r w:rsidR="00FF4261" w:rsidRPr="00395677">
        <w:rPr>
          <w:rFonts w:ascii="Times New Roman" w:hAnsi="Times New Roman"/>
          <w:lang w:bidi="ar-SA"/>
        </w:rPr>
        <w:t>and Performance</w:t>
      </w:r>
      <w:r w:rsidRPr="00395677">
        <w:rPr>
          <w:rFonts w:ascii="Times New Roman" w:hAnsi="Times New Roman"/>
          <w:lang w:bidi="ar-SA"/>
        </w:rPr>
        <w:t xml:space="preserve"> testi</w:t>
      </w:r>
      <w:r w:rsidR="00FF4261" w:rsidRPr="00395677">
        <w:rPr>
          <w:rFonts w:ascii="Times New Roman" w:hAnsi="Times New Roman"/>
          <w:lang w:bidi="ar-SA"/>
        </w:rPr>
        <w:t>ng reports to Senior Management and maintain test repots for each build.</w:t>
      </w:r>
    </w:p>
    <w:p w:rsidR="00955264" w:rsidRPr="000829C9" w:rsidRDefault="00955264" w:rsidP="00A63771">
      <w:pPr>
        <w:pStyle w:val="ListParagraph"/>
        <w:numPr>
          <w:ilvl w:val="0"/>
          <w:numId w:val="11"/>
        </w:numPr>
        <w:spacing w:after="0" w:line="0" w:lineRule="atLeast"/>
        <w:ind w:left="360" w:hanging="270"/>
        <w:textAlignment w:val="baseline"/>
        <w:rPr>
          <w:rFonts w:ascii="Times New Roman" w:hAnsi="Times New Roman"/>
          <w:lang w:bidi="ar-SA"/>
        </w:rPr>
      </w:pPr>
      <w:r w:rsidRPr="000829C9">
        <w:rPr>
          <w:rFonts w:ascii="Times New Roman" w:hAnsi="Times New Roman"/>
          <w:lang w:bidi="ar-SA"/>
        </w:rPr>
        <w:t xml:space="preserve">Worked effectively with Developers, AGILE Team, </w:t>
      </w:r>
      <w:r w:rsidR="00B4155D" w:rsidRPr="000829C9">
        <w:rPr>
          <w:rFonts w:ascii="Times New Roman" w:hAnsi="Times New Roman"/>
          <w:lang w:bidi="ar-SA"/>
        </w:rPr>
        <w:t>and Project</w:t>
      </w:r>
      <w:r w:rsidRPr="000829C9">
        <w:rPr>
          <w:rFonts w:ascii="Times New Roman" w:hAnsi="Times New Roman"/>
          <w:lang w:bidi="ar-SA"/>
        </w:rPr>
        <w:t xml:space="preserve"> Management to achieve Selenium automation, high quality, release deadlines and QA processes improvements.</w:t>
      </w:r>
    </w:p>
    <w:p w:rsidR="000829C9" w:rsidRDefault="004A5601" w:rsidP="00315372">
      <w:pPr>
        <w:suppressAutoHyphens/>
        <w:autoSpaceDE w:val="0"/>
        <w:autoSpaceDN w:val="0"/>
        <w:adjustRightInd w:val="0"/>
        <w:spacing w:after="0" w:line="276" w:lineRule="auto"/>
        <w:ind w:left="360"/>
        <w:jc w:val="both"/>
        <w:rPr>
          <w:rFonts w:ascii="Times New Roman" w:hAnsi="Times New Roman"/>
          <w:shd w:val="clear" w:color="auto" w:fill="FFFFFF"/>
        </w:rPr>
      </w:pPr>
      <w:r w:rsidRPr="00FF4261">
        <w:rPr>
          <w:rFonts w:ascii="Times New Roman" w:hAnsi="Times New Roman"/>
          <w:u w:val="single"/>
          <w:lang w:val="en"/>
        </w:rPr>
        <w:t>Software Environment</w:t>
      </w:r>
      <w:r w:rsidR="00222686" w:rsidRPr="00FF4261">
        <w:rPr>
          <w:rFonts w:ascii="Times New Roman" w:hAnsi="Times New Roman"/>
          <w:lang w:val="en"/>
        </w:rPr>
        <w:t xml:space="preserve">: </w:t>
      </w:r>
      <w:r w:rsidR="00FF4261" w:rsidRPr="00FF4261">
        <w:rPr>
          <w:rFonts w:ascii="Times New Roman" w:hAnsi="Times New Roman"/>
          <w:lang w:val="en"/>
        </w:rPr>
        <w:t>oracle SQL developer, Selenium</w:t>
      </w:r>
      <w:r w:rsidR="00D36D7B" w:rsidRPr="00FF4261">
        <w:rPr>
          <w:rFonts w:ascii="Times New Roman" w:hAnsi="Times New Roman"/>
          <w:lang w:val="en"/>
        </w:rPr>
        <w:t xml:space="preserve">, </w:t>
      </w:r>
      <w:r w:rsidR="00FF4261" w:rsidRPr="00FF4261">
        <w:rPr>
          <w:rFonts w:ascii="Times New Roman" w:hAnsi="Times New Roman"/>
          <w:lang w:val="en"/>
        </w:rPr>
        <w:t>C#</w:t>
      </w:r>
      <w:r w:rsidR="005A6C5A" w:rsidRPr="00FF4261">
        <w:rPr>
          <w:rFonts w:ascii="Times New Roman" w:hAnsi="Times New Roman"/>
          <w:lang w:val="en"/>
        </w:rPr>
        <w:t>, Microsoft</w:t>
      </w:r>
      <w:r w:rsidRPr="00FF4261">
        <w:rPr>
          <w:rFonts w:ascii="Times New Roman" w:hAnsi="Times New Roman"/>
          <w:lang w:val="en"/>
        </w:rPr>
        <w:t xml:space="preserve"> Office </w:t>
      </w:r>
      <w:r w:rsidR="00FC4A77" w:rsidRPr="00FF4261">
        <w:rPr>
          <w:rFonts w:ascii="Times New Roman" w:hAnsi="Times New Roman"/>
          <w:lang w:val="en"/>
        </w:rPr>
        <w:t xml:space="preserve">  </w:t>
      </w:r>
      <w:r w:rsidRPr="00FF4261">
        <w:rPr>
          <w:rFonts w:ascii="Times New Roman" w:hAnsi="Times New Roman"/>
          <w:lang w:val="en"/>
        </w:rPr>
        <w:t>2010</w:t>
      </w:r>
      <w:r w:rsidR="00DF6ADA" w:rsidRPr="00FF4261">
        <w:rPr>
          <w:rFonts w:ascii="Times New Roman" w:hAnsi="Times New Roman"/>
          <w:lang w:val="en"/>
        </w:rPr>
        <w:t>, Redmine</w:t>
      </w:r>
      <w:r w:rsidR="004C1991" w:rsidRPr="00FF4261">
        <w:rPr>
          <w:rFonts w:ascii="Times New Roman" w:hAnsi="Times New Roman"/>
          <w:shd w:val="clear" w:color="auto" w:fill="FFFFFF"/>
        </w:rPr>
        <w:t xml:space="preserve"> </w:t>
      </w:r>
    </w:p>
    <w:p w:rsidR="000829C9" w:rsidRDefault="00C91BDB" w:rsidP="000829C9">
      <w:pPr>
        <w:suppressAutoHyphens/>
        <w:autoSpaceDE w:val="0"/>
        <w:autoSpaceDN w:val="0"/>
        <w:adjustRightInd w:val="0"/>
        <w:spacing w:after="0" w:line="0" w:lineRule="atLeast"/>
        <w:jc w:val="both"/>
        <w:rPr>
          <w:rFonts w:ascii="Times New Roman" w:hAnsi="Times New Roman"/>
        </w:rPr>
      </w:pPr>
      <w:r w:rsidRPr="00FF4261">
        <w:rPr>
          <w:rFonts w:ascii="Times New Roman" w:hAnsi="Times New Roman"/>
          <w:b/>
        </w:rPr>
        <w:t>REVERA</w:t>
      </w:r>
      <w:r w:rsidR="000829C9">
        <w:rPr>
          <w:rFonts w:ascii="Times New Roman" w:hAnsi="Times New Roman"/>
        </w:rPr>
        <w:t xml:space="preserve">     </w:t>
      </w:r>
    </w:p>
    <w:p w:rsidR="00B577EA" w:rsidRDefault="000829C9" w:rsidP="000829C9">
      <w:pPr>
        <w:suppressAutoHyphens/>
        <w:autoSpaceDE w:val="0"/>
        <w:autoSpaceDN w:val="0"/>
        <w:adjustRightInd w:val="0"/>
        <w:spacing w:after="0" w:line="0" w:lineRule="atLeast"/>
        <w:jc w:val="both"/>
        <w:rPr>
          <w:rFonts w:ascii="Times New Roman" w:hAnsi="Times New Roman"/>
        </w:rPr>
      </w:pPr>
      <w:r>
        <w:rPr>
          <w:rFonts w:ascii="Times New Roman" w:hAnsi="Times New Roman"/>
        </w:rPr>
        <w:t xml:space="preserve">       </w:t>
      </w:r>
      <w:r w:rsidR="000E320C" w:rsidRPr="00FF4261">
        <w:rPr>
          <w:rFonts w:ascii="Times New Roman" w:hAnsi="Times New Roman"/>
        </w:rPr>
        <w:t>An</w:t>
      </w:r>
      <w:r w:rsidR="00B569DD" w:rsidRPr="00FF4261">
        <w:rPr>
          <w:rFonts w:ascii="Times New Roman" w:hAnsi="Times New Roman"/>
        </w:rPr>
        <w:t xml:space="preserve"> accounting platform for amount pro-rations in airline industry</w:t>
      </w:r>
    </w:p>
    <w:p w:rsidR="00A07D2E" w:rsidRPr="00A1264C" w:rsidRDefault="00A07D2E" w:rsidP="00A07D2E">
      <w:pPr>
        <w:spacing w:after="0" w:line="0" w:lineRule="atLeast"/>
        <w:textAlignment w:val="baseline"/>
        <w:rPr>
          <w:rFonts w:ascii="Times New Roman" w:hAnsi="Times New Roman"/>
          <w:bCs/>
          <w:bdr w:val="none" w:sz="0" w:space="0" w:color="auto" w:frame="1"/>
          <w:lang w:bidi="ar-SA"/>
        </w:rPr>
      </w:pPr>
      <w:r w:rsidRPr="00A1264C">
        <w:rPr>
          <w:rFonts w:ascii="Times New Roman" w:hAnsi="Times New Roman"/>
          <w:bCs/>
          <w:bdr w:val="none" w:sz="0" w:space="0" w:color="auto" w:frame="1"/>
          <w:lang w:bidi="ar-SA"/>
        </w:rPr>
        <w:t>Achievements:</w:t>
      </w:r>
    </w:p>
    <w:p w:rsidR="00A07D2E" w:rsidRPr="00B4155D" w:rsidRDefault="00B4155D" w:rsidP="00A63771">
      <w:pPr>
        <w:pStyle w:val="ListParagraph"/>
        <w:numPr>
          <w:ilvl w:val="0"/>
          <w:numId w:val="10"/>
        </w:numPr>
        <w:tabs>
          <w:tab w:val="left" w:pos="360"/>
          <w:tab w:val="left" w:pos="1080"/>
        </w:tabs>
        <w:suppressAutoHyphens/>
        <w:autoSpaceDE w:val="0"/>
        <w:autoSpaceDN w:val="0"/>
        <w:adjustRightInd w:val="0"/>
        <w:spacing w:after="0" w:line="0" w:lineRule="atLeast"/>
        <w:ind w:left="360" w:hanging="270"/>
        <w:jc w:val="both"/>
        <w:textAlignment w:val="baseline"/>
        <w:rPr>
          <w:rFonts w:ascii="Times New Roman" w:hAnsi="Times New Roman"/>
          <w:shd w:val="clear" w:color="auto" w:fill="FFFFFF"/>
        </w:rPr>
      </w:pPr>
      <w:r w:rsidRPr="00B4155D">
        <w:rPr>
          <w:rFonts w:ascii="Times New Roman" w:hAnsi="Times New Roman"/>
          <w:color w:val="000000"/>
        </w:rPr>
        <w:t xml:space="preserve">Completed testing </w:t>
      </w:r>
      <w:r w:rsidR="00A07D2E" w:rsidRPr="00B4155D">
        <w:rPr>
          <w:rFonts w:ascii="Times New Roman" w:hAnsi="Times New Roman"/>
          <w:color w:val="000000"/>
        </w:rPr>
        <w:t>well within deadlines, always exceeding expectation</w:t>
      </w:r>
    </w:p>
    <w:p w:rsidR="0081728B" w:rsidRPr="00A1264C" w:rsidRDefault="00B577EA" w:rsidP="0081728B">
      <w:pPr>
        <w:pStyle w:val="ListParagraph"/>
        <w:tabs>
          <w:tab w:val="left" w:pos="360"/>
          <w:tab w:val="left" w:pos="1080"/>
        </w:tabs>
        <w:spacing w:after="0"/>
        <w:ind w:left="0"/>
        <w:contextualSpacing w:val="0"/>
        <w:jc w:val="both"/>
        <w:rPr>
          <w:rFonts w:ascii="Times New Roman" w:hAnsi="Times New Roman"/>
        </w:rPr>
      </w:pPr>
      <w:r w:rsidRPr="00A1264C">
        <w:rPr>
          <w:rFonts w:ascii="Times New Roman" w:hAnsi="Times New Roman"/>
        </w:rPr>
        <w:t>Responsibilities:</w:t>
      </w:r>
    </w:p>
    <w:p w:rsidR="00205B54" w:rsidRPr="00FF4261" w:rsidRDefault="00205B54" w:rsidP="00A63771">
      <w:pPr>
        <w:numPr>
          <w:ilvl w:val="0"/>
          <w:numId w:val="6"/>
        </w:numPr>
        <w:autoSpaceDE w:val="0"/>
        <w:autoSpaceDN w:val="0"/>
        <w:adjustRightInd w:val="0"/>
        <w:spacing w:after="0" w:line="276" w:lineRule="auto"/>
        <w:jc w:val="both"/>
        <w:rPr>
          <w:rFonts w:ascii="Times New Roman" w:hAnsi="Times New Roman"/>
          <w:lang w:val="en"/>
        </w:rPr>
      </w:pPr>
      <w:r w:rsidRPr="00FF4261">
        <w:rPr>
          <w:rFonts w:ascii="Times New Roman" w:hAnsi="Times New Roman"/>
        </w:rPr>
        <w:t>Validated IATA standards with manual testing of REVERA</w:t>
      </w:r>
    </w:p>
    <w:p w:rsidR="006D540D" w:rsidRPr="00FF4261" w:rsidRDefault="006D540D" w:rsidP="00A63771">
      <w:pPr>
        <w:numPr>
          <w:ilvl w:val="0"/>
          <w:numId w:val="6"/>
        </w:numPr>
        <w:autoSpaceDE w:val="0"/>
        <w:autoSpaceDN w:val="0"/>
        <w:adjustRightInd w:val="0"/>
        <w:spacing w:after="0" w:line="276" w:lineRule="auto"/>
        <w:jc w:val="both"/>
        <w:rPr>
          <w:rFonts w:ascii="Times New Roman" w:hAnsi="Times New Roman"/>
          <w:lang w:val="en"/>
        </w:rPr>
      </w:pPr>
      <w:r w:rsidRPr="00FF4261">
        <w:rPr>
          <w:rFonts w:ascii="Times New Roman" w:hAnsi="Times New Roman"/>
          <w:lang w:val="en"/>
        </w:rPr>
        <w:t>Created the test scripts for functional testing for the application for system testing, regression testing, end to end testing in MS excels and uploading test cases in HP quality center for further execution.</w:t>
      </w:r>
    </w:p>
    <w:p w:rsidR="0081728B" w:rsidRPr="00FF4261" w:rsidRDefault="0081728B" w:rsidP="00A63771">
      <w:pPr>
        <w:pStyle w:val="ListParagraph"/>
        <w:numPr>
          <w:ilvl w:val="0"/>
          <w:numId w:val="6"/>
        </w:numPr>
        <w:tabs>
          <w:tab w:val="left" w:pos="360"/>
          <w:tab w:val="left" w:pos="1080"/>
        </w:tabs>
        <w:spacing w:after="0"/>
        <w:contextualSpacing w:val="0"/>
        <w:jc w:val="both"/>
        <w:rPr>
          <w:rFonts w:ascii="Times New Roman" w:hAnsi="Times New Roman"/>
        </w:rPr>
      </w:pPr>
      <w:r w:rsidRPr="00FF4261">
        <w:rPr>
          <w:rFonts w:ascii="Times New Roman" w:hAnsi="Times New Roman"/>
          <w:shd w:val="clear" w:color="auto" w:fill="FFFFFF"/>
        </w:rPr>
        <w:t>Involved in preparation of Test plan, Test Scenarios and Test Cases </w:t>
      </w:r>
      <w:r w:rsidRPr="00FF4261">
        <w:rPr>
          <w:rFonts w:ascii="Times New Roman" w:hAnsi="Times New Roman"/>
          <w:lang w:val="en"/>
        </w:rPr>
        <w:t xml:space="preserve"> </w:t>
      </w:r>
    </w:p>
    <w:p w:rsidR="006D540D" w:rsidRPr="00FF4261" w:rsidRDefault="006D540D" w:rsidP="00A63771">
      <w:pPr>
        <w:numPr>
          <w:ilvl w:val="0"/>
          <w:numId w:val="6"/>
        </w:numPr>
        <w:autoSpaceDE w:val="0"/>
        <w:autoSpaceDN w:val="0"/>
        <w:adjustRightInd w:val="0"/>
        <w:spacing w:after="0" w:line="276" w:lineRule="auto"/>
        <w:jc w:val="both"/>
        <w:rPr>
          <w:rFonts w:ascii="Times New Roman" w:hAnsi="Times New Roman"/>
          <w:lang w:val="en"/>
        </w:rPr>
      </w:pPr>
      <w:r w:rsidRPr="00FF4261">
        <w:rPr>
          <w:rFonts w:ascii="Times New Roman" w:hAnsi="Times New Roman"/>
          <w:lang w:val="en"/>
        </w:rPr>
        <w:t>Recorded the defect in HP quality Center related to functionality and coordinated with business analyst for the resolution of defect.</w:t>
      </w:r>
    </w:p>
    <w:p w:rsidR="006D540D" w:rsidRPr="00FF4261" w:rsidRDefault="006D540D" w:rsidP="00A63771">
      <w:pPr>
        <w:numPr>
          <w:ilvl w:val="0"/>
          <w:numId w:val="6"/>
        </w:numPr>
        <w:autoSpaceDE w:val="0"/>
        <w:autoSpaceDN w:val="0"/>
        <w:adjustRightInd w:val="0"/>
        <w:spacing w:after="0" w:line="276" w:lineRule="auto"/>
        <w:jc w:val="both"/>
        <w:rPr>
          <w:rFonts w:ascii="Times New Roman" w:hAnsi="Times New Roman"/>
          <w:lang w:val="en"/>
        </w:rPr>
      </w:pPr>
      <w:r w:rsidRPr="00FF4261">
        <w:rPr>
          <w:rFonts w:ascii="Times New Roman" w:hAnsi="Times New Roman"/>
          <w:lang w:val="en"/>
        </w:rPr>
        <w:t>Generated the defects and coordinated with the Web development team lead for the defect solving with multiple meetings.</w:t>
      </w:r>
    </w:p>
    <w:p w:rsidR="006D540D" w:rsidRPr="00FF4261" w:rsidRDefault="006D540D" w:rsidP="00A63771">
      <w:pPr>
        <w:numPr>
          <w:ilvl w:val="0"/>
          <w:numId w:val="5"/>
        </w:numPr>
        <w:autoSpaceDE w:val="0"/>
        <w:autoSpaceDN w:val="0"/>
        <w:adjustRightInd w:val="0"/>
        <w:spacing w:after="0" w:line="276" w:lineRule="auto"/>
        <w:jc w:val="both"/>
        <w:rPr>
          <w:rFonts w:ascii="Times New Roman" w:hAnsi="Times New Roman"/>
          <w:lang w:val="en"/>
        </w:rPr>
      </w:pPr>
      <w:r w:rsidRPr="00FF4261">
        <w:rPr>
          <w:rFonts w:ascii="Times New Roman" w:hAnsi="Times New Roman"/>
          <w:lang w:val="en"/>
        </w:rPr>
        <w:t>Worked on test execution for the test scripts in test lab module for various projects and opens defects if any in HP Quality center.</w:t>
      </w:r>
    </w:p>
    <w:p w:rsidR="00205B54" w:rsidRPr="00FF4261" w:rsidRDefault="006D540D" w:rsidP="00A63771">
      <w:pPr>
        <w:pStyle w:val="ListParagraph"/>
        <w:numPr>
          <w:ilvl w:val="0"/>
          <w:numId w:val="1"/>
        </w:numPr>
        <w:tabs>
          <w:tab w:val="left" w:pos="360"/>
          <w:tab w:val="left" w:pos="1080"/>
        </w:tabs>
        <w:spacing w:after="0"/>
        <w:ind w:left="360"/>
        <w:jc w:val="both"/>
        <w:rPr>
          <w:rFonts w:ascii="Times New Roman" w:hAnsi="Times New Roman"/>
          <w:b/>
        </w:rPr>
      </w:pPr>
      <w:r w:rsidRPr="00FF4261">
        <w:rPr>
          <w:rFonts w:ascii="Times New Roman" w:hAnsi="Times New Roman"/>
          <w:lang w:val="en"/>
        </w:rPr>
        <w:t>Worked on system testing, Data base testing, End to End testing regression testing, Integration testing, and compatibility testing</w:t>
      </w:r>
    </w:p>
    <w:p w:rsidR="006D540D" w:rsidRPr="00FF4261" w:rsidRDefault="006D540D" w:rsidP="00A63771">
      <w:pPr>
        <w:pStyle w:val="ListParagraph"/>
        <w:numPr>
          <w:ilvl w:val="0"/>
          <w:numId w:val="1"/>
        </w:numPr>
        <w:tabs>
          <w:tab w:val="left" w:pos="360"/>
          <w:tab w:val="left" w:pos="1080"/>
        </w:tabs>
        <w:spacing w:after="0"/>
        <w:ind w:left="360"/>
        <w:jc w:val="both"/>
        <w:rPr>
          <w:rFonts w:ascii="Times New Roman" w:hAnsi="Times New Roman"/>
        </w:rPr>
      </w:pPr>
      <w:r w:rsidRPr="00FF4261">
        <w:rPr>
          <w:rFonts w:ascii="Times New Roman" w:hAnsi="Times New Roman"/>
        </w:rPr>
        <w:t>Implemented defect tracking and reporting using Beatle to reduce communication delay as a part of  Software Development Lifecycle</w:t>
      </w:r>
    </w:p>
    <w:p w:rsidR="00315372" w:rsidRDefault="007B3549" w:rsidP="00315372">
      <w:pPr>
        <w:suppressAutoHyphens/>
        <w:autoSpaceDE w:val="0"/>
        <w:autoSpaceDN w:val="0"/>
        <w:adjustRightInd w:val="0"/>
        <w:spacing w:after="0" w:line="276" w:lineRule="auto"/>
        <w:jc w:val="both"/>
        <w:rPr>
          <w:rFonts w:ascii="Times New Roman" w:hAnsi="Times New Roman"/>
          <w:lang w:val="en"/>
        </w:rPr>
      </w:pPr>
      <w:r w:rsidRPr="00FF4261">
        <w:rPr>
          <w:rFonts w:ascii="Times New Roman" w:hAnsi="Times New Roman"/>
          <w:lang w:val="en"/>
        </w:rPr>
        <w:t xml:space="preserve">      </w:t>
      </w:r>
      <w:r w:rsidR="006D540D" w:rsidRPr="00FF4261">
        <w:rPr>
          <w:rFonts w:ascii="Times New Roman" w:hAnsi="Times New Roman"/>
          <w:u w:val="single"/>
          <w:lang w:val="en"/>
        </w:rPr>
        <w:t>Software Environment</w:t>
      </w:r>
      <w:r w:rsidR="00DA0ADC" w:rsidRPr="00FF4261">
        <w:rPr>
          <w:rFonts w:ascii="Times New Roman" w:hAnsi="Times New Roman"/>
          <w:lang w:val="en"/>
        </w:rPr>
        <w:t>: Spira, Beatel</w:t>
      </w:r>
      <w:r w:rsidR="006D540D" w:rsidRPr="00FF4261">
        <w:rPr>
          <w:rFonts w:ascii="Times New Roman" w:hAnsi="Times New Roman"/>
          <w:lang w:val="en"/>
        </w:rPr>
        <w:t xml:space="preserve">, </w:t>
      </w:r>
      <w:r w:rsidR="000E320C" w:rsidRPr="00FF4261">
        <w:rPr>
          <w:rFonts w:ascii="Times New Roman" w:hAnsi="Times New Roman"/>
          <w:lang w:val="en"/>
        </w:rPr>
        <w:t xml:space="preserve">HP Quality </w:t>
      </w:r>
      <w:r w:rsidR="00DA0ADC" w:rsidRPr="00FF4261">
        <w:rPr>
          <w:rFonts w:ascii="Times New Roman" w:hAnsi="Times New Roman"/>
          <w:lang w:val="en"/>
        </w:rPr>
        <w:t>center, oracle</w:t>
      </w:r>
      <w:r w:rsidR="006D540D" w:rsidRPr="00FF4261">
        <w:rPr>
          <w:rFonts w:ascii="Times New Roman" w:hAnsi="Times New Roman"/>
          <w:lang w:val="en"/>
        </w:rPr>
        <w:t xml:space="preserve"> SQL </w:t>
      </w:r>
      <w:r w:rsidR="000E320C" w:rsidRPr="00FF4261">
        <w:rPr>
          <w:rFonts w:ascii="Times New Roman" w:hAnsi="Times New Roman"/>
          <w:lang w:val="en"/>
        </w:rPr>
        <w:t>developer, Microsoft</w:t>
      </w:r>
      <w:r w:rsidR="004E3055">
        <w:rPr>
          <w:rFonts w:ascii="Times New Roman" w:hAnsi="Times New Roman"/>
          <w:lang w:val="en"/>
        </w:rPr>
        <w:t xml:space="preserve"> Office 2010</w:t>
      </w:r>
    </w:p>
    <w:p w:rsidR="00315372" w:rsidRDefault="004A5774" w:rsidP="00315372">
      <w:pPr>
        <w:suppressAutoHyphens/>
        <w:autoSpaceDE w:val="0"/>
        <w:autoSpaceDN w:val="0"/>
        <w:adjustRightInd w:val="0"/>
        <w:spacing w:after="0" w:line="276" w:lineRule="auto"/>
        <w:jc w:val="both"/>
        <w:rPr>
          <w:rFonts w:ascii="Times New Roman" w:hAnsi="Times New Roman"/>
          <w:b/>
        </w:rPr>
      </w:pPr>
      <w:r w:rsidRPr="001C6122">
        <w:rPr>
          <w:rFonts w:ascii="Times New Roman" w:hAnsi="Times New Roman"/>
          <w:b/>
        </w:rPr>
        <w:t>Software Tester, SQTL, Pune, India</w:t>
      </w:r>
      <w:r w:rsidR="00B4155D" w:rsidRPr="001C6122">
        <w:rPr>
          <w:rFonts w:ascii="Times New Roman" w:hAnsi="Times New Roman"/>
          <w:b/>
        </w:rPr>
        <w:t xml:space="preserve"> </w:t>
      </w:r>
      <w:r w:rsidR="00B4155D" w:rsidRPr="00315372">
        <w:rPr>
          <w:rFonts w:ascii="Times New Roman" w:hAnsi="Times New Roman"/>
          <w:b/>
        </w:rPr>
        <w:t>(</w:t>
      </w:r>
      <w:r w:rsidR="00D35E1D" w:rsidRPr="00315372">
        <w:rPr>
          <w:rFonts w:ascii="Times New Roman" w:hAnsi="Times New Roman"/>
          <w:b/>
        </w:rPr>
        <w:t>Aug</w:t>
      </w:r>
      <w:r w:rsidR="00C35C6A" w:rsidRPr="00315372">
        <w:rPr>
          <w:rFonts w:ascii="Times New Roman" w:hAnsi="Times New Roman"/>
          <w:b/>
        </w:rPr>
        <w:t xml:space="preserve"> </w:t>
      </w:r>
      <w:r w:rsidR="00D35E1D" w:rsidRPr="00315372">
        <w:rPr>
          <w:rFonts w:ascii="Times New Roman" w:hAnsi="Times New Roman"/>
          <w:b/>
        </w:rPr>
        <w:t>2010-Sep 2011</w:t>
      </w:r>
      <w:r w:rsidR="00B4155D" w:rsidRPr="00315372">
        <w:rPr>
          <w:rFonts w:ascii="Times New Roman" w:hAnsi="Times New Roman"/>
          <w:b/>
        </w:rPr>
        <w:t>)</w:t>
      </w:r>
    </w:p>
    <w:p w:rsidR="000829C9" w:rsidRDefault="000829C9" w:rsidP="00F925F7">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jc w:val="both"/>
        <w:rPr>
          <w:rFonts w:ascii="Times New Roman" w:hAnsi="Times New Roman"/>
          <w:b/>
        </w:rPr>
      </w:pPr>
      <w:r w:rsidRPr="00F925F7">
        <w:rPr>
          <w:rFonts w:ascii="Times New Roman" w:hAnsi="Times New Roman"/>
          <w:b/>
        </w:rPr>
        <w:t>Personal Finances Lite</w:t>
      </w:r>
    </w:p>
    <w:p w:rsidR="00F925F7" w:rsidRPr="004730E4" w:rsidRDefault="00F925F7" w:rsidP="00F925F7">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ind w:left="360"/>
        <w:jc w:val="both"/>
        <w:rPr>
          <w:rFonts w:ascii="Times New Roman" w:hAnsi="Times New Roman"/>
        </w:rPr>
      </w:pPr>
      <w:r w:rsidRPr="004730E4">
        <w:rPr>
          <w:rFonts w:ascii="Times New Roman" w:hAnsi="Times New Roman"/>
        </w:rPr>
        <w:t>Personal Finances L</w:t>
      </w:r>
      <w:r w:rsidR="004730E4" w:rsidRPr="004730E4">
        <w:rPr>
          <w:rFonts w:ascii="Times New Roman" w:hAnsi="Times New Roman"/>
        </w:rPr>
        <w:t>ite, a fast and easy-to-use</w:t>
      </w:r>
      <w:r w:rsidRPr="004730E4">
        <w:rPr>
          <w:rFonts w:ascii="Times New Roman" w:hAnsi="Times New Roman"/>
        </w:rPr>
        <w:t xml:space="preserve"> accounting program allow to keep record of  user expenses,   logs regular ones automatically and allows creating an unlimited number of transaction categories</w:t>
      </w:r>
    </w:p>
    <w:p w:rsidR="00F925F7" w:rsidRPr="004730E4" w:rsidRDefault="00F925F7" w:rsidP="00F925F7">
      <w:pPr>
        <w:pStyle w:val="ListParagraph"/>
        <w:tabs>
          <w:tab w:val="left" w:pos="360"/>
          <w:tab w:val="left" w:pos="1080"/>
        </w:tabs>
        <w:spacing w:after="0"/>
        <w:ind w:left="0"/>
        <w:contextualSpacing w:val="0"/>
        <w:jc w:val="both"/>
        <w:rPr>
          <w:rFonts w:ascii="Times New Roman" w:hAnsi="Times New Roman"/>
        </w:rPr>
      </w:pPr>
      <w:r w:rsidRPr="004730E4">
        <w:rPr>
          <w:rFonts w:ascii="Times New Roman" w:hAnsi="Times New Roman"/>
        </w:rPr>
        <w:t>Responsibilities:</w:t>
      </w:r>
    </w:p>
    <w:p w:rsidR="004730E4" w:rsidRPr="004730E4" w:rsidRDefault="004730E4" w:rsidP="004730E4">
      <w:pPr>
        <w:pStyle w:val="ListParagraph"/>
        <w:numPr>
          <w:ilvl w:val="0"/>
          <w:numId w:val="1"/>
        </w:numPr>
        <w:tabs>
          <w:tab w:val="left" w:pos="360"/>
          <w:tab w:val="left" w:pos="1080"/>
        </w:tabs>
        <w:spacing w:after="0"/>
        <w:ind w:left="360"/>
        <w:jc w:val="both"/>
        <w:rPr>
          <w:rFonts w:ascii="Times New Roman" w:hAnsi="Times New Roman"/>
        </w:rPr>
      </w:pPr>
      <w:r w:rsidRPr="004730E4">
        <w:rPr>
          <w:rFonts w:ascii="Times New Roman" w:hAnsi="Times New Roman"/>
        </w:rPr>
        <w:t xml:space="preserve">Analyzed Software Requirement Specifications (SRS) document designed and executed positive/negative test cases accordingly. </w:t>
      </w:r>
    </w:p>
    <w:p w:rsidR="004730E4" w:rsidRPr="004730E4" w:rsidRDefault="000829C9" w:rsidP="004730E4">
      <w:pPr>
        <w:pStyle w:val="ListParagraph"/>
        <w:numPr>
          <w:ilvl w:val="0"/>
          <w:numId w:val="1"/>
        </w:numPr>
        <w:tabs>
          <w:tab w:val="left" w:pos="360"/>
          <w:tab w:val="left" w:pos="1080"/>
        </w:tabs>
        <w:spacing w:after="0"/>
        <w:ind w:left="360"/>
        <w:jc w:val="both"/>
        <w:rPr>
          <w:rFonts w:ascii="Times New Roman" w:hAnsi="Times New Roman"/>
        </w:rPr>
      </w:pPr>
      <w:r w:rsidRPr="004730E4">
        <w:rPr>
          <w:rFonts w:ascii="Times New Roman" w:hAnsi="Times New Roman"/>
        </w:rPr>
        <w:t xml:space="preserve">Performed GUI testing of user-friendly multilingual interface. Designed and executed test cases using HP Quality Center (QC). Tracked and reported defects using Mantis </w:t>
      </w:r>
    </w:p>
    <w:p w:rsidR="004730E4" w:rsidRPr="004730E4" w:rsidRDefault="004730E4" w:rsidP="00A63771">
      <w:pPr>
        <w:pStyle w:val="ListParagraph"/>
        <w:numPr>
          <w:ilvl w:val="0"/>
          <w:numId w:val="1"/>
        </w:numPr>
        <w:tabs>
          <w:tab w:val="left" w:pos="360"/>
          <w:tab w:val="left" w:pos="1080"/>
        </w:tabs>
        <w:spacing w:after="0"/>
        <w:ind w:left="360"/>
        <w:jc w:val="both"/>
        <w:rPr>
          <w:rFonts w:ascii="Times New Roman" w:hAnsi="Times New Roman"/>
        </w:rPr>
      </w:pPr>
      <w:r w:rsidRPr="00A61A73">
        <w:rPr>
          <w:rFonts w:ascii="Times New Roman" w:hAnsi="Times New Roman"/>
        </w:rPr>
        <w:lastRenderedPageBreak/>
        <w:t>Checked the data flow through the front and backend and used SQL queries to extract the data from the database</w:t>
      </w:r>
    </w:p>
    <w:p w:rsidR="004730E4" w:rsidRPr="004730E4" w:rsidRDefault="004730E4" w:rsidP="00A63771">
      <w:pPr>
        <w:pStyle w:val="ListParagraph"/>
        <w:numPr>
          <w:ilvl w:val="0"/>
          <w:numId w:val="1"/>
        </w:numPr>
        <w:tabs>
          <w:tab w:val="left" w:pos="360"/>
          <w:tab w:val="left" w:pos="1080"/>
        </w:tabs>
        <w:spacing w:after="0"/>
        <w:ind w:left="360"/>
        <w:jc w:val="both"/>
        <w:rPr>
          <w:rFonts w:ascii="Times New Roman" w:hAnsi="Times New Roman"/>
        </w:rPr>
      </w:pPr>
      <w:r w:rsidRPr="00A61A73">
        <w:rPr>
          <w:rFonts w:ascii="Times New Roman" w:hAnsi="Times New Roman"/>
        </w:rPr>
        <w:t>Involved in Handover meetings, Business Analysis and design reviews for each release and identifying Critical test cases on each release</w:t>
      </w:r>
    </w:p>
    <w:p w:rsidR="00DD451F" w:rsidRDefault="00740EEC" w:rsidP="00DD451F">
      <w:pPr>
        <w:spacing w:after="0" w:line="360" w:lineRule="auto"/>
        <w:contextualSpacing/>
        <w:jc w:val="both"/>
        <w:rPr>
          <w:rFonts w:ascii="Times New Roman" w:hAnsi="Times New Roman"/>
          <w:b/>
        </w:rPr>
      </w:pPr>
      <w:r w:rsidRPr="00FF4261">
        <w:rPr>
          <w:rFonts w:ascii="Times New Roman" w:hAnsi="Times New Roman"/>
          <w:u w:val="single"/>
          <w:lang w:val="en"/>
        </w:rPr>
        <w:t>Software Environment</w:t>
      </w:r>
      <w:r w:rsidRPr="00FF4261">
        <w:rPr>
          <w:rFonts w:ascii="Times New Roman" w:hAnsi="Times New Roman"/>
          <w:lang w:val="en"/>
        </w:rPr>
        <w:t xml:space="preserve">: </w:t>
      </w:r>
      <w:r w:rsidR="00182450" w:rsidRPr="00FF4261">
        <w:rPr>
          <w:rFonts w:ascii="Times New Roman" w:hAnsi="Times New Roman"/>
          <w:lang w:val="en"/>
        </w:rPr>
        <w:t>Mantis, oracle</w:t>
      </w:r>
      <w:r w:rsidRPr="00FF4261">
        <w:rPr>
          <w:rFonts w:ascii="Times New Roman" w:hAnsi="Times New Roman"/>
          <w:lang w:val="en"/>
        </w:rPr>
        <w:t xml:space="preserve"> SQL developer, </w:t>
      </w:r>
      <w:r w:rsidR="007C05A1" w:rsidRPr="00FF4261">
        <w:rPr>
          <w:rFonts w:ascii="Times New Roman" w:hAnsi="Times New Roman"/>
        </w:rPr>
        <w:t>HP Quality Center 10</w:t>
      </w:r>
      <w:r w:rsidRPr="00FF4261">
        <w:rPr>
          <w:rFonts w:ascii="Times New Roman" w:hAnsi="Times New Roman"/>
          <w:lang w:val="en"/>
        </w:rPr>
        <w:t>.0</w:t>
      </w:r>
      <w:r w:rsidR="007B3549" w:rsidRPr="00FF4261">
        <w:rPr>
          <w:rFonts w:ascii="Times New Roman" w:hAnsi="Times New Roman"/>
          <w:lang w:val="en"/>
        </w:rPr>
        <w:t>, Microsoft Office 2010</w:t>
      </w:r>
      <w:r w:rsidR="00B569DD" w:rsidRPr="00FF4261">
        <w:rPr>
          <w:rFonts w:ascii="Times New Roman" w:hAnsi="Times New Roman"/>
          <w:b/>
        </w:rPr>
        <w:t xml:space="preserve"> </w:t>
      </w:r>
    </w:p>
    <w:p w:rsidR="00BA44AB" w:rsidRDefault="003A55C5" w:rsidP="003A55C5">
      <w:pPr>
        <w:pStyle w:val="ListParagraph"/>
        <w:tabs>
          <w:tab w:val="left" w:pos="1080"/>
        </w:tabs>
        <w:spacing w:after="0"/>
        <w:ind w:left="0"/>
        <w:jc w:val="both"/>
        <w:rPr>
          <w:rFonts w:ascii="Times New Roman" w:hAnsi="Times New Roman"/>
          <w:b/>
        </w:rPr>
      </w:pPr>
      <w:r w:rsidRPr="00F0088F">
        <w:rPr>
          <w:rFonts w:ascii="Times New Roman" w:hAnsi="Times New Roman"/>
          <w:b/>
        </w:rPr>
        <w:t xml:space="preserve">UNDERGRADUATE PROJECTS </w:t>
      </w:r>
    </w:p>
    <w:p w:rsidR="00B4155D" w:rsidRPr="00C726DA" w:rsidRDefault="00FC4AFC" w:rsidP="00C726DA">
      <w:pPr>
        <w:tabs>
          <w:tab w:val="left" w:pos="1080"/>
        </w:tabs>
        <w:spacing w:after="0" w:line="276" w:lineRule="auto"/>
        <w:jc w:val="both"/>
        <w:rPr>
          <w:rFonts w:ascii="Times New Roman" w:hAnsi="Times New Roman"/>
          <w:b/>
        </w:rPr>
      </w:pPr>
      <w:r w:rsidRPr="00C726DA">
        <w:rPr>
          <w:rFonts w:ascii="Times New Roman" w:hAnsi="Times New Roman"/>
          <w:b/>
        </w:rPr>
        <w:t xml:space="preserve">Software </w:t>
      </w:r>
      <w:r w:rsidR="008A566C" w:rsidRPr="00C726DA">
        <w:rPr>
          <w:rFonts w:ascii="Times New Roman" w:hAnsi="Times New Roman"/>
          <w:b/>
        </w:rPr>
        <w:t>Analyst</w:t>
      </w:r>
      <w:r w:rsidR="009B7BFF" w:rsidRPr="00C726DA">
        <w:rPr>
          <w:rFonts w:ascii="Times New Roman" w:hAnsi="Times New Roman"/>
          <w:b/>
        </w:rPr>
        <w:t xml:space="preserve">, </w:t>
      </w:r>
      <w:r w:rsidR="00DD5C41">
        <w:rPr>
          <w:rFonts w:ascii="Times New Roman" w:hAnsi="Times New Roman"/>
          <w:b/>
        </w:rPr>
        <w:t>Man</w:t>
      </w:r>
      <w:r w:rsidR="00DD5C41" w:rsidRPr="00C726DA">
        <w:rPr>
          <w:rFonts w:ascii="Times New Roman" w:hAnsi="Times New Roman"/>
          <w:b/>
        </w:rPr>
        <w:t>asvin</w:t>
      </w:r>
      <w:r w:rsidR="00B4155D" w:rsidRPr="00C726DA">
        <w:rPr>
          <w:rFonts w:ascii="Times New Roman" w:hAnsi="Times New Roman"/>
          <w:b/>
        </w:rPr>
        <w:t xml:space="preserve"> System</w:t>
      </w:r>
      <w:r w:rsidR="005E7AF1" w:rsidRPr="00C726DA">
        <w:rPr>
          <w:rFonts w:ascii="Times New Roman" w:hAnsi="Times New Roman"/>
          <w:b/>
        </w:rPr>
        <w:t xml:space="preserve"> </w:t>
      </w:r>
      <w:r w:rsidR="00B4155D" w:rsidRPr="00C726DA">
        <w:rPr>
          <w:rFonts w:ascii="Times New Roman" w:hAnsi="Times New Roman"/>
          <w:b/>
        </w:rPr>
        <w:t xml:space="preserve">Pune, </w:t>
      </w:r>
      <w:r w:rsidR="00F925F7" w:rsidRPr="00C726DA">
        <w:rPr>
          <w:rFonts w:ascii="Times New Roman" w:hAnsi="Times New Roman"/>
          <w:b/>
        </w:rPr>
        <w:t>India (</w:t>
      </w:r>
      <w:r w:rsidR="00CF0253" w:rsidRPr="00C726DA">
        <w:rPr>
          <w:rFonts w:ascii="Times New Roman" w:hAnsi="Times New Roman"/>
          <w:b/>
        </w:rPr>
        <w:t>May</w:t>
      </w:r>
      <w:r w:rsidR="00C35C6A" w:rsidRPr="00C726DA">
        <w:rPr>
          <w:rFonts w:ascii="Times New Roman" w:hAnsi="Times New Roman"/>
          <w:b/>
        </w:rPr>
        <w:t xml:space="preserve"> </w:t>
      </w:r>
      <w:r w:rsidR="00DA0ADC" w:rsidRPr="00C726DA">
        <w:rPr>
          <w:rFonts w:ascii="Times New Roman" w:hAnsi="Times New Roman"/>
          <w:b/>
        </w:rPr>
        <w:t>2009-Jun</w:t>
      </w:r>
      <w:r w:rsidR="005A6C5A" w:rsidRPr="00C726DA">
        <w:rPr>
          <w:rFonts w:ascii="Times New Roman" w:hAnsi="Times New Roman"/>
          <w:b/>
        </w:rPr>
        <w:t xml:space="preserve"> </w:t>
      </w:r>
      <w:r w:rsidR="00CF0253" w:rsidRPr="00C726DA">
        <w:rPr>
          <w:rFonts w:ascii="Times New Roman" w:hAnsi="Times New Roman"/>
          <w:b/>
        </w:rPr>
        <w:t>2010</w:t>
      </w:r>
      <w:r w:rsidR="00B4155D" w:rsidRPr="00C726DA">
        <w:rPr>
          <w:rFonts w:ascii="Times New Roman" w:hAnsi="Times New Roman"/>
          <w:b/>
        </w:rPr>
        <w:t>)</w:t>
      </w:r>
    </w:p>
    <w:p w:rsidR="00C726DA" w:rsidRDefault="004B7646" w:rsidP="00C726DA">
      <w:pPr>
        <w:tabs>
          <w:tab w:val="left" w:pos="1080"/>
        </w:tabs>
        <w:spacing w:after="0"/>
        <w:jc w:val="both"/>
        <w:rPr>
          <w:rFonts w:ascii="Times New Roman" w:hAnsi="Times New Roman"/>
          <w:b/>
          <w:bCs/>
        </w:rPr>
      </w:pPr>
      <w:r w:rsidRPr="00C726DA">
        <w:rPr>
          <w:rFonts w:ascii="Times New Roman" w:hAnsi="Times New Roman"/>
          <w:b/>
          <w:bCs/>
        </w:rPr>
        <w:t>S</w:t>
      </w:r>
      <w:r w:rsidR="00CF0253" w:rsidRPr="00C726DA">
        <w:rPr>
          <w:rFonts w:ascii="Times New Roman" w:hAnsi="Times New Roman"/>
          <w:b/>
          <w:bCs/>
        </w:rPr>
        <w:t xml:space="preserve">tackable </w:t>
      </w:r>
      <w:r w:rsidRPr="00C726DA">
        <w:rPr>
          <w:rFonts w:ascii="Times New Roman" w:hAnsi="Times New Roman"/>
          <w:b/>
          <w:bCs/>
        </w:rPr>
        <w:t>F</w:t>
      </w:r>
      <w:r w:rsidR="00CF0253" w:rsidRPr="00C726DA">
        <w:rPr>
          <w:rFonts w:ascii="Times New Roman" w:hAnsi="Times New Roman"/>
          <w:b/>
          <w:bCs/>
        </w:rPr>
        <w:t xml:space="preserve">ile </w:t>
      </w:r>
      <w:r w:rsidRPr="00C726DA">
        <w:rPr>
          <w:rFonts w:ascii="Times New Roman" w:hAnsi="Times New Roman"/>
          <w:b/>
          <w:bCs/>
        </w:rPr>
        <w:t>S</w:t>
      </w:r>
      <w:r w:rsidR="00CF0253" w:rsidRPr="00C726DA">
        <w:rPr>
          <w:rFonts w:ascii="Times New Roman" w:hAnsi="Times New Roman"/>
          <w:b/>
          <w:bCs/>
        </w:rPr>
        <w:t>ystem (SFS) In Linux</w:t>
      </w:r>
    </w:p>
    <w:p w:rsidR="00C726DA" w:rsidRDefault="005E7AF1" w:rsidP="00C726DA">
      <w:pPr>
        <w:tabs>
          <w:tab w:val="left" w:pos="1080"/>
        </w:tabs>
        <w:spacing w:after="0" w:line="240" w:lineRule="auto"/>
        <w:ind w:left="360"/>
      </w:pPr>
      <w:r w:rsidRPr="001C6122">
        <w:t xml:space="preserve">Modified Linux kernel (version 2.6.26) to incorporate stackable file system interfacing Virtual and Linux </w:t>
      </w:r>
      <w:r w:rsidR="00C726DA">
        <w:t xml:space="preserve">    </w:t>
      </w:r>
      <w:r w:rsidRPr="001C6122">
        <w:t xml:space="preserve">file systems using C language. </w:t>
      </w:r>
    </w:p>
    <w:p w:rsidR="007B3549" w:rsidRPr="001C6122" w:rsidRDefault="00DD7616" w:rsidP="00C726DA">
      <w:pPr>
        <w:tabs>
          <w:tab w:val="left" w:pos="1080"/>
        </w:tabs>
        <w:spacing w:after="0" w:line="240" w:lineRule="auto"/>
        <w:ind w:left="360"/>
      </w:pPr>
      <w:r w:rsidRPr="001C6122">
        <w:t>Responsibilities: </w:t>
      </w:r>
    </w:p>
    <w:p w:rsidR="000D5425" w:rsidRPr="00FF4261" w:rsidRDefault="00DD7616" w:rsidP="00C726DA">
      <w:pPr>
        <w:pStyle w:val="workdescription"/>
        <w:numPr>
          <w:ilvl w:val="0"/>
          <w:numId w:val="7"/>
        </w:numPr>
        <w:shd w:val="clear" w:color="auto" w:fill="FFFFFF"/>
        <w:tabs>
          <w:tab w:val="left" w:pos="360"/>
        </w:tabs>
        <w:spacing w:before="0" w:beforeAutospacing="0" w:after="75" w:afterAutospacing="0" w:line="234" w:lineRule="atLeast"/>
        <w:contextualSpacing/>
        <w:rPr>
          <w:sz w:val="22"/>
          <w:szCs w:val="22"/>
        </w:rPr>
      </w:pPr>
      <w:r w:rsidRPr="001C6122">
        <w:rPr>
          <w:sz w:val="22"/>
          <w:szCs w:val="22"/>
        </w:rPr>
        <w:t>Compiled and installed the</w:t>
      </w:r>
      <w:r w:rsidRPr="00FF4261">
        <w:rPr>
          <w:sz w:val="22"/>
          <w:szCs w:val="22"/>
        </w:rPr>
        <w:t xml:space="preserve"> Linux kernel version 2.6.26 on the opensuse 11.0 </w:t>
      </w:r>
    </w:p>
    <w:p w:rsidR="007B3549" w:rsidRPr="00FF4261" w:rsidRDefault="00DD7616" w:rsidP="00A63771">
      <w:pPr>
        <w:pStyle w:val="workdescription"/>
        <w:numPr>
          <w:ilvl w:val="0"/>
          <w:numId w:val="7"/>
        </w:numPr>
        <w:shd w:val="clear" w:color="auto" w:fill="FFFFFF"/>
        <w:tabs>
          <w:tab w:val="left" w:pos="360"/>
        </w:tabs>
        <w:spacing w:before="150" w:beforeAutospacing="0" w:after="75" w:afterAutospacing="0" w:line="234" w:lineRule="atLeast"/>
        <w:contextualSpacing/>
        <w:rPr>
          <w:sz w:val="22"/>
          <w:szCs w:val="22"/>
        </w:rPr>
      </w:pPr>
      <w:r w:rsidRPr="00FF4261">
        <w:rPr>
          <w:sz w:val="22"/>
          <w:szCs w:val="22"/>
        </w:rPr>
        <w:t xml:space="preserve">Developed a stackable file system which is a middle-layer between VFS (Virtual File System) and the </w:t>
      </w:r>
      <w:r w:rsidR="007B3549" w:rsidRPr="00FF4261">
        <w:rPr>
          <w:sz w:val="22"/>
          <w:szCs w:val="22"/>
        </w:rPr>
        <w:t>underlying file systems.</w:t>
      </w:r>
    </w:p>
    <w:p w:rsidR="000D5425" w:rsidRPr="00FF4261" w:rsidRDefault="00DD7616" w:rsidP="00A63771">
      <w:pPr>
        <w:pStyle w:val="workdescription"/>
        <w:numPr>
          <w:ilvl w:val="0"/>
          <w:numId w:val="7"/>
        </w:numPr>
        <w:shd w:val="clear" w:color="auto" w:fill="FFFFFF"/>
        <w:tabs>
          <w:tab w:val="left" w:pos="360"/>
        </w:tabs>
        <w:spacing w:before="150" w:beforeAutospacing="0" w:after="75" w:afterAutospacing="0" w:line="234" w:lineRule="atLeast"/>
        <w:contextualSpacing/>
        <w:rPr>
          <w:sz w:val="22"/>
          <w:szCs w:val="22"/>
        </w:rPr>
      </w:pPr>
      <w:r w:rsidRPr="00FF4261">
        <w:rPr>
          <w:sz w:val="22"/>
          <w:szCs w:val="22"/>
        </w:rPr>
        <w:t>Involved in formal technical review with other team members of the project </w:t>
      </w:r>
    </w:p>
    <w:p w:rsidR="000D5425" w:rsidRPr="00FF4261" w:rsidRDefault="00DD7616" w:rsidP="00A63771">
      <w:pPr>
        <w:pStyle w:val="workdescription"/>
        <w:numPr>
          <w:ilvl w:val="0"/>
          <w:numId w:val="7"/>
        </w:numPr>
        <w:shd w:val="clear" w:color="auto" w:fill="FFFFFF"/>
        <w:tabs>
          <w:tab w:val="left" w:pos="360"/>
        </w:tabs>
        <w:spacing w:before="150" w:beforeAutospacing="0" w:after="75" w:afterAutospacing="0" w:line="234" w:lineRule="atLeast"/>
        <w:contextualSpacing/>
        <w:rPr>
          <w:sz w:val="22"/>
          <w:szCs w:val="22"/>
        </w:rPr>
      </w:pPr>
      <w:r w:rsidRPr="00FF4261">
        <w:rPr>
          <w:sz w:val="22"/>
          <w:szCs w:val="22"/>
        </w:rPr>
        <w:t>Creation of test case writing for unit testing of functionality testing, </w:t>
      </w:r>
    </w:p>
    <w:p w:rsidR="000D5425" w:rsidRPr="00FF4261" w:rsidRDefault="00DD7616" w:rsidP="00A63771">
      <w:pPr>
        <w:pStyle w:val="workdescription"/>
        <w:numPr>
          <w:ilvl w:val="0"/>
          <w:numId w:val="7"/>
        </w:numPr>
        <w:shd w:val="clear" w:color="auto" w:fill="FFFFFF"/>
        <w:tabs>
          <w:tab w:val="left" w:pos="360"/>
        </w:tabs>
        <w:spacing w:before="150" w:beforeAutospacing="0" w:after="75" w:afterAutospacing="0" w:line="234" w:lineRule="atLeast"/>
        <w:contextualSpacing/>
        <w:rPr>
          <w:sz w:val="22"/>
          <w:szCs w:val="22"/>
        </w:rPr>
      </w:pPr>
      <w:r w:rsidRPr="00FF4261">
        <w:rPr>
          <w:sz w:val="22"/>
          <w:szCs w:val="22"/>
        </w:rPr>
        <w:t>Performed validation t</w:t>
      </w:r>
      <w:r w:rsidR="00356071" w:rsidRPr="00FF4261">
        <w:rPr>
          <w:sz w:val="22"/>
          <w:szCs w:val="22"/>
        </w:rPr>
        <w:t xml:space="preserve">esting of the system against the software </w:t>
      </w:r>
      <w:r w:rsidRPr="00FF4261">
        <w:rPr>
          <w:sz w:val="22"/>
          <w:szCs w:val="22"/>
        </w:rPr>
        <w:t>requirement analysis</w:t>
      </w:r>
      <w:r w:rsidR="007B3549" w:rsidRPr="00FF4261">
        <w:rPr>
          <w:sz w:val="22"/>
          <w:szCs w:val="22"/>
        </w:rPr>
        <w:t xml:space="preserve">  </w:t>
      </w:r>
    </w:p>
    <w:p w:rsidR="00DD7616" w:rsidRPr="00FF4261" w:rsidRDefault="00DD7616" w:rsidP="00A63771">
      <w:pPr>
        <w:pStyle w:val="workdescription"/>
        <w:numPr>
          <w:ilvl w:val="0"/>
          <w:numId w:val="7"/>
        </w:numPr>
        <w:shd w:val="clear" w:color="auto" w:fill="FFFFFF"/>
        <w:tabs>
          <w:tab w:val="left" w:pos="360"/>
        </w:tabs>
        <w:spacing w:before="150" w:beforeAutospacing="0" w:after="75" w:afterAutospacing="0" w:line="234" w:lineRule="atLeast"/>
        <w:contextualSpacing/>
        <w:rPr>
          <w:sz w:val="22"/>
          <w:szCs w:val="22"/>
        </w:rPr>
      </w:pPr>
      <w:r w:rsidRPr="00FF4261">
        <w:rPr>
          <w:sz w:val="22"/>
          <w:szCs w:val="22"/>
        </w:rPr>
        <w:t xml:space="preserve">Worked on system integration testing, functionality testing stress </w:t>
      </w:r>
      <w:r w:rsidR="00182450" w:rsidRPr="00FF4261">
        <w:rPr>
          <w:sz w:val="22"/>
          <w:szCs w:val="22"/>
        </w:rPr>
        <w:t>testing,</w:t>
      </w:r>
      <w:r w:rsidRPr="00FF4261">
        <w:rPr>
          <w:sz w:val="22"/>
          <w:szCs w:val="22"/>
        </w:rPr>
        <w:t xml:space="preserve"> performance testing of the system </w:t>
      </w:r>
    </w:p>
    <w:p w:rsidR="00DA0ADC" w:rsidRPr="00FF4261" w:rsidRDefault="007B3549" w:rsidP="007B3549">
      <w:pPr>
        <w:suppressAutoHyphens/>
        <w:autoSpaceDE w:val="0"/>
        <w:autoSpaceDN w:val="0"/>
        <w:adjustRightInd w:val="0"/>
        <w:spacing w:line="276" w:lineRule="auto"/>
        <w:ind w:firstLine="90"/>
        <w:contextualSpacing/>
        <w:jc w:val="both"/>
        <w:rPr>
          <w:rFonts w:ascii="Times New Roman" w:hAnsi="Times New Roman"/>
        </w:rPr>
      </w:pPr>
      <w:r w:rsidRPr="00FF4261">
        <w:rPr>
          <w:rFonts w:ascii="Times New Roman" w:hAnsi="Times New Roman"/>
        </w:rPr>
        <w:t xml:space="preserve">    </w:t>
      </w:r>
      <w:r w:rsidR="00DD7616" w:rsidRPr="00FF4261">
        <w:rPr>
          <w:rFonts w:ascii="Times New Roman" w:hAnsi="Times New Roman"/>
          <w:u w:val="single"/>
          <w:lang w:val="en"/>
        </w:rPr>
        <w:t xml:space="preserve">Software </w:t>
      </w:r>
      <w:r w:rsidR="0086552D" w:rsidRPr="00FF4261">
        <w:rPr>
          <w:rFonts w:ascii="Times New Roman" w:hAnsi="Times New Roman"/>
          <w:u w:val="single"/>
          <w:lang w:val="en"/>
        </w:rPr>
        <w:t>Environment</w:t>
      </w:r>
      <w:r w:rsidR="0086552D" w:rsidRPr="00FF4261">
        <w:rPr>
          <w:rFonts w:ascii="Times New Roman" w:hAnsi="Times New Roman"/>
          <w:lang w:val="en"/>
        </w:rPr>
        <w:t>:</w:t>
      </w:r>
      <w:r w:rsidR="00DD7616" w:rsidRPr="00FF4261">
        <w:rPr>
          <w:rFonts w:ascii="Times New Roman" w:hAnsi="Times New Roman"/>
          <w:lang w:val="en"/>
        </w:rPr>
        <w:t xml:space="preserve"> </w:t>
      </w:r>
      <w:r w:rsidR="00DD7616" w:rsidRPr="00FF4261">
        <w:rPr>
          <w:rFonts w:ascii="Times New Roman" w:hAnsi="Times New Roman"/>
        </w:rPr>
        <w:t>C Programming Language, GCC compiler, Linux Open Suse11.0</w:t>
      </w:r>
      <w:r w:rsidRPr="00FF4261">
        <w:rPr>
          <w:rFonts w:ascii="Times New Roman" w:hAnsi="Times New Roman"/>
        </w:rPr>
        <w:t>, Kernel</w:t>
      </w:r>
      <w:r w:rsidR="00DD7616" w:rsidRPr="00FF4261">
        <w:rPr>
          <w:rFonts w:ascii="Times New Roman" w:hAnsi="Times New Roman"/>
        </w:rPr>
        <w:t xml:space="preserve"> version </w:t>
      </w:r>
    </w:p>
    <w:p w:rsidR="00C726DA" w:rsidRPr="00C726DA" w:rsidRDefault="007B3549" w:rsidP="00C726DA">
      <w:pPr>
        <w:suppressAutoHyphens/>
        <w:autoSpaceDE w:val="0"/>
        <w:autoSpaceDN w:val="0"/>
        <w:adjustRightInd w:val="0"/>
        <w:spacing w:after="0" w:line="276" w:lineRule="auto"/>
        <w:jc w:val="both"/>
        <w:rPr>
          <w:rFonts w:ascii="Times New Roman" w:hAnsi="Times New Roman"/>
        </w:rPr>
      </w:pPr>
      <w:r w:rsidRPr="00FF4261">
        <w:rPr>
          <w:rFonts w:ascii="Times New Roman" w:hAnsi="Times New Roman"/>
        </w:rPr>
        <w:t xml:space="preserve">     </w:t>
      </w:r>
      <w:r w:rsidR="00DD7616" w:rsidRPr="00FF4261">
        <w:rPr>
          <w:rFonts w:ascii="Times New Roman" w:hAnsi="Times New Roman"/>
        </w:rPr>
        <w:t>2.6.26</w:t>
      </w:r>
    </w:p>
    <w:p w:rsidR="00DD7616" w:rsidRPr="00C726DA" w:rsidRDefault="00DD7616" w:rsidP="00C726DA">
      <w:pPr>
        <w:suppressAutoHyphens/>
        <w:autoSpaceDE w:val="0"/>
        <w:autoSpaceDN w:val="0"/>
        <w:adjustRightInd w:val="0"/>
        <w:spacing w:after="0" w:line="276" w:lineRule="auto"/>
        <w:jc w:val="both"/>
        <w:rPr>
          <w:rFonts w:ascii="Times New Roman" w:hAnsi="Times New Roman"/>
          <w:b/>
        </w:rPr>
      </w:pPr>
      <w:r w:rsidRPr="00C726DA">
        <w:rPr>
          <w:rFonts w:ascii="Times New Roman" w:hAnsi="Times New Roman"/>
          <w:b/>
        </w:rPr>
        <w:t>Software Analyst,</w:t>
      </w:r>
      <w:r w:rsidRPr="00C726DA">
        <w:rPr>
          <w:rFonts w:ascii="Times New Roman" w:hAnsi="Times New Roman"/>
          <w:b/>
          <w:bCs/>
        </w:rPr>
        <w:t xml:space="preserve"> Nasik Municipal </w:t>
      </w:r>
      <w:r w:rsidR="00182450" w:rsidRPr="00C726DA">
        <w:rPr>
          <w:rFonts w:ascii="Times New Roman" w:hAnsi="Times New Roman"/>
          <w:b/>
          <w:bCs/>
        </w:rPr>
        <w:t>Corporation (</w:t>
      </w:r>
      <w:r w:rsidRPr="00C726DA">
        <w:rPr>
          <w:rFonts w:ascii="Times New Roman" w:hAnsi="Times New Roman"/>
          <w:b/>
          <w:bCs/>
        </w:rPr>
        <w:t>NMC), Nasik India</w:t>
      </w:r>
      <w:r w:rsidR="001C6122" w:rsidRPr="00C726DA">
        <w:rPr>
          <w:rFonts w:ascii="Times New Roman" w:hAnsi="Times New Roman"/>
          <w:b/>
          <w:bCs/>
        </w:rPr>
        <w:t xml:space="preserve"> (</w:t>
      </w:r>
      <w:r w:rsidR="00DA0ADC" w:rsidRPr="00C726DA">
        <w:rPr>
          <w:rFonts w:ascii="Times New Roman" w:hAnsi="Times New Roman"/>
          <w:b/>
        </w:rPr>
        <w:t>May 2006-Jun</w:t>
      </w:r>
      <w:r w:rsidRPr="00C726DA">
        <w:rPr>
          <w:rFonts w:ascii="Times New Roman" w:hAnsi="Times New Roman"/>
          <w:b/>
        </w:rPr>
        <w:t xml:space="preserve"> 2007</w:t>
      </w:r>
      <w:r w:rsidR="001C6122" w:rsidRPr="00C726DA">
        <w:rPr>
          <w:rFonts w:ascii="Times New Roman" w:hAnsi="Times New Roman"/>
          <w:b/>
        </w:rPr>
        <w:t>)</w:t>
      </w:r>
    </w:p>
    <w:p w:rsidR="00DD7616" w:rsidRPr="00FF4261" w:rsidRDefault="000D5425" w:rsidP="00DD7616">
      <w:pPr>
        <w:pStyle w:val="ListParagraph"/>
        <w:suppressAutoHyphens/>
        <w:autoSpaceDE w:val="0"/>
        <w:spacing w:after="0" w:line="276" w:lineRule="auto"/>
        <w:ind w:left="0"/>
        <w:contextualSpacing w:val="0"/>
        <w:jc w:val="both"/>
        <w:rPr>
          <w:rFonts w:ascii="Times New Roman" w:hAnsi="Times New Roman"/>
          <w:b/>
          <w:bCs/>
        </w:rPr>
      </w:pPr>
      <w:r w:rsidRPr="00FF4261">
        <w:rPr>
          <w:rFonts w:ascii="Times New Roman" w:hAnsi="Times New Roman"/>
          <w:b/>
          <w:bCs/>
        </w:rPr>
        <w:t>Legal</w:t>
      </w:r>
      <w:r w:rsidR="00DD7616" w:rsidRPr="00FF4261">
        <w:rPr>
          <w:rFonts w:ascii="Times New Roman" w:hAnsi="Times New Roman"/>
          <w:b/>
          <w:bCs/>
        </w:rPr>
        <w:t xml:space="preserve"> Cell Monitoring </w:t>
      </w:r>
    </w:p>
    <w:p w:rsidR="00B7088A" w:rsidRPr="00FF4261" w:rsidRDefault="00DD7616" w:rsidP="00A051C4">
      <w:pPr>
        <w:tabs>
          <w:tab w:val="left" w:pos="360"/>
          <w:tab w:val="left" w:pos="540"/>
        </w:tabs>
        <w:spacing w:after="0"/>
        <w:ind w:left="360"/>
        <w:jc w:val="both"/>
        <w:rPr>
          <w:rFonts w:ascii="Times New Roman" w:hAnsi="Times New Roman"/>
        </w:rPr>
      </w:pPr>
      <w:r w:rsidRPr="00FF4261">
        <w:rPr>
          <w:rFonts w:ascii="Times New Roman" w:hAnsi="Times New Roman"/>
        </w:rPr>
        <w:t>Reduced manual work by developing a user friendly database system used for managing rec</w:t>
      </w:r>
      <w:r w:rsidR="0081728B" w:rsidRPr="00FF4261">
        <w:rPr>
          <w:rFonts w:ascii="Times New Roman" w:hAnsi="Times New Roman"/>
        </w:rPr>
        <w:t xml:space="preserve">ords of </w:t>
      </w:r>
      <w:r w:rsidR="00A051C4" w:rsidRPr="00FF4261">
        <w:rPr>
          <w:rFonts w:ascii="Times New Roman" w:hAnsi="Times New Roman"/>
        </w:rPr>
        <w:t xml:space="preserve">       </w:t>
      </w:r>
      <w:r w:rsidR="0081728B" w:rsidRPr="00FF4261">
        <w:rPr>
          <w:rFonts w:ascii="Times New Roman" w:hAnsi="Times New Roman"/>
        </w:rPr>
        <w:t>government court cases</w:t>
      </w:r>
    </w:p>
    <w:p w:rsidR="00B7088A" w:rsidRPr="00FF4261" w:rsidRDefault="00B7088A" w:rsidP="00B7088A">
      <w:pPr>
        <w:tabs>
          <w:tab w:val="left" w:pos="360"/>
          <w:tab w:val="left" w:pos="450"/>
          <w:tab w:val="left" w:pos="540"/>
        </w:tabs>
        <w:spacing w:after="0"/>
        <w:jc w:val="both"/>
        <w:rPr>
          <w:rFonts w:ascii="Times New Roman" w:hAnsi="Times New Roman"/>
          <w:lang w:bidi="ar-SA"/>
        </w:rPr>
      </w:pPr>
      <w:r w:rsidRPr="00FF4261">
        <w:rPr>
          <w:rFonts w:ascii="Times New Roman" w:hAnsi="Times New Roman"/>
          <w:lang w:bidi="ar-SA"/>
        </w:rPr>
        <w:tab/>
      </w:r>
      <w:r w:rsidR="00DD7616" w:rsidRPr="00FF4261">
        <w:rPr>
          <w:rFonts w:ascii="Times New Roman" w:hAnsi="Times New Roman"/>
          <w:lang w:bidi="ar-SA"/>
        </w:rPr>
        <w:t>Responsibilities: </w:t>
      </w:r>
    </w:p>
    <w:p w:rsidR="00B7088A" w:rsidRPr="00FF4261" w:rsidRDefault="00DD7616" w:rsidP="00A63771">
      <w:pPr>
        <w:pStyle w:val="ListParagraph"/>
        <w:numPr>
          <w:ilvl w:val="0"/>
          <w:numId w:val="8"/>
        </w:numPr>
        <w:tabs>
          <w:tab w:val="left" w:pos="360"/>
          <w:tab w:val="left" w:pos="450"/>
          <w:tab w:val="left" w:pos="540"/>
        </w:tabs>
        <w:spacing w:after="0"/>
        <w:jc w:val="both"/>
        <w:rPr>
          <w:rFonts w:ascii="Times New Roman" w:hAnsi="Times New Roman"/>
          <w:lang w:bidi="ar-SA"/>
        </w:rPr>
      </w:pPr>
      <w:r w:rsidRPr="00FF4261">
        <w:rPr>
          <w:rFonts w:ascii="Times New Roman" w:hAnsi="Times New Roman"/>
          <w:lang w:bidi="ar-SA"/>
        </w:rPr>
        <w:t>Developed a user friendly database system which is used for managing the all the records of court case</w:t>
      </w:r>
      <w:r w:rsidR="000D5425" w:rsidRPr="00FF4261">
        <w:rPr>
          <w:rFonts w:ascii="Times New Roman" w:hAnsi="Times New Roman"/>
          <w:lang w:bidi="ar-SA"/>
        </w:rPr>
        <w:t>s </w:t>
      </w:r>
    </w:p>
    <w:p w:rsidR="00B7088A" w:rsidRPr="00FF4261" w:rsidRDefault="00DD7616" w:rsidP="00A63771">
      <w:pPr>
        <w:pStyle w:val="ListParagraph"/>
        <w:numPr>
          <w:ilvl w:val="0"/>
          <w:numId w:val="8"/>
        </w:numPr>
        <w:tabs>
          <w:tab w:val="left" w:pos="360"/>
          <w:tab w:val="left" w:pos="450"/>
          <w:tab w:val="left" w:pos="540"/>
        </w:tabs>
        <w:spacing w:after="0"/>
        <w:jc w:val="both"/>
        <w:rPr>
          <w:rFonts w:ascii="Times New Roman" w:hAnsi="Times New Roman"/>
          <w:lang w:bidi="ar-SA"/>
        </w:rPr>
      </w:pPr>
      <w:r w:rsidRPr="00FF4261">
        <w:rPr>
          <w:rFonts w:ascii="Times New Roman" w:hAnsi="Times New Roman"/>
          <w:lang w:bidi="ar-SA"/>
        </w:rPr>
        <w:t xml:space="preserve">Writing and execution of test case for GUI, Unit </w:t>
      </w:r>
      <w:r w:rsidR="000D5425" w:rsidRPr="00FF4261">
        <w:rPr>
          <w:rFonts w:ascii="Times New Roman" w:hAnsi="Times New Roman"/>
          <w:lang w:bidi="ar-SA"/>
        </w:rPr>
        <w:t>Testing, Functionality Testing </w:t>
      </w:r>
    </w:p>
    <w:p w:rsidR="00B7088A" w:rsidRPr="00FF4261" w:rsidRDefault="00DD7616" w:rsidP="00A63771">
      <w:pPr>
        <w:pStyle w:val="ListParagraph"/>
        <w:numPr>
          <w:ilvl w:val="0"/>
          <w:numId w:val="8"/>
        </w:numPr>
        <w:tabs>
          <w:tab w:val="left" w:pos="360"/>
          <w:tab w:val="left" w:pos="450"/>
          <w:tab w:val="left" w:pos="540"/>
        </w:tabs>
        <w:spacing w:after="0"/>
        <w:jc w:val="both"/>
        <w:rPr>
          <w:rFonts w:ascii="Times New Roman" w:hAnsi="Times New Roman"/>
          <w:lang w:bidi="ar-SA"/>
        </w:rPr>
      </w:pPr>
      <w:r w:rsidRPr="00FF4261">
        <w:rPr>
          <w:rFonts w:ascii="Times New Roman" w:hAnsi="Times New Roman"/>
          <w:lang w:bidi="ar-SA"/>
        </w:rPr>
        <w:t>Execution of the test cases m</w:t>
      </w:r>
      <w:r w:rsidR="000D5425" w:rsidRPr="00FF4261">
        <w:rPr>
          <w:rFonts w:ascii="Times New Roman" w:hAnsi="Times New Roman"/>
          <w:lang w:bidi="ar-SA"/>
        </w:rPr>
        <w:t>anually using sample test data </w:t>
      </w:r>
    </w:p>
    <w:p w:rsidR="00B7088A" w:rsidRPr="00FF4261" w:rsidRDefault="00DD7616" w:rsidP="00A63771">
      <w:pPr>
        <w:pStyle w:val="ListParagraph"/>
        <w:numPr>
          <w:ilvl w:val="0"/>
          <w:numId w:val="8"/>
        </w:numPr>
        <w:tabs>
          <w:tab w:val="left" w:pos="360"/>
          <w:tab w:val="left" w:pos="450"/>
          <w:tab w:val="left" w:pos="540"/>
        </w:tabs>
        <w:spacing w:after="0"/>
        <w:jc w:val="both"/>
        <w:rPr>
          <w:rFonts w:ascii="Times New Roman" w:hAnsi="Times New Roman"/>
          <w:lang w:bidi="ar-SA"/>
        </w:rPr>
      </w:pPr>
      <w:r w:rsidRPr="00FF4261">
        <w:rPr>
          <w:rFonts w:ascii="Times New Roman" w:hAnsi="Times New Roman"/>
          <w:lang w:bidi="ar-SA"/>
        </w:rPr>
        <w:t>Performed database testing to validate the inserted and updated data </w:t>
      </w:r>
    </w:p>
    <w:p w:rsidR="00B7088A" w:rsidRPr="00FF4261" w:rsidRDefault="00DD7616" w:rsidP="00A63771">
      <w:pPr>
        <w:pStyle w:val="ListParagraph"/>
        <w:numPr>
          <w:ilvl w:val="0"/>
          <w:numId w:val="8"/>
        </w:numPr>
        <w:tabs>
          <w:tab w:val="left" w:pos="360"/>
          <w:tab w:val="left" w:pos="450"/>
          <w:tab w:val="left" w:pos="540"/>
        </w:tabs>
        <w:spacing w:after="0"/>
        <w:jc w:val="both"/>
        <w:rPr>
          <w:rFonts w:ascii="Times New Roman" w:hAnsi="Times New Roman"/>
          <w:lang w:bidi="ar-SA"/>
        </w:rPr>
      </w:pPr>
      <w:r w:rsidRPr="00FF4261">
        <w:rPr>
          <w:rFonts w:ascii="Times New Roman" w:hAnsi="Times New Roman"/>
          <w:lang w:bidi="ar-SA"/>
        </w:rPr>
        <w:t>Performed black box testing of each module during which checked each module for the boundary values of their inputs, sensitivity to any particular type of data., correc</w:t>
      </w:r>
      <w:r w:rsidR="000D5425" w:rsidRPr="00FF4261">
        <w:rPr>
          <w:rFonts w:ascii="Times New Roman" w:hAnsi="Times New Roman"/>
          <w:lang w:bidi="ar-SA"/>
        </w:rPr>
        <w:t>tness of the type of the input </w:t>
      </w:r>
    </w:p>
    <w:p w:rsidR="00830F72" w:rsidRPr="00315372" w:rsidRDefault="00DD7616" w:rsidP="00C726DA">
      <w:pPr>
        <w:pStyle w:val="ListParagraph"/>
        <w:numPr>
          <w:ilvl w:val="0"/>
          <w:numId w:val="8"/>
        </w:numPr>
        <w:tabs>
          <w:tab w:val="left" w:pos="360"/>
          <w:tab w:val="left" w:pos="450"/>
          <w:tab w:val="left" w:pos="540"/>
        </w:tabs>
        <w:spacing w:after="0" w:line="276" w:lineRule="auto"/>
        <w:jc w:val="both"/>
        <w:rPr>
          <w:rFonts w:ascii="Times New Roman" w:hAnsi="Times New Roman"/>
          <w:lang w:bidi="ar-SA"/>
        </w:rPr>
      </w:pPr>
      <w:r w:rsidRPr="00FF4261">
        <w:rPr>
          <w:rFonts w:ascii="Times New Roman" w:hAnsi="Times New Roman"/>
          <w:lang w:bidi="ar-SA"/>
        </w:rPr>
        <w:t>Performed GUI testing of user-friendly multilingual interface using HP WinRunner record and play back </w:t>
      </w:r>
      <w:r w:rsidRPr="00FF4261">
        <w:rPr>
          <w:rFonts w:ascii="Times New Roman" w:hAnsi="Times New Roman"/>
          <w:lang w:bidi="ar-SA"/>
        </w:rPr>
        <w:br/>
        <w:t>method </w:t>
      </w:r>
      <w:r w:rsidRPr="00FF4261">
        <w:rPr>
          <w:rFonts w:ascii="Times New Roman" w:hAnsi="Times New Roman"/>
          <w:lang w:bidi="ar-SA"/>
        </w:rPr>
        <w:br/>
      </w:r>
      <w:r w:rsidR="00FC4AFC" w:rsidRPr="00FF4261">
        <w:rPr>
          <w:rFonts w:ascii="Times New Roman" w:hAnsi="Times New Roman"/>
          <w:u w:val="single"/>
          <w:lang w:val="en"/>
        </w:rPr>
        <w:t xml:space="preserve">Software </w:t>
      </w:r>
      <w:r w:rsidR="009B7BFF" w:rsidRPr="00FF4261">
        <w:rPr>
          <w:rFonts w:ascii="Times New Roman" w:hAnsi="Times New Roman"/>
          <w:u w:val="single"/>
          <w:lang w:val="en"/>
        </w:rPr>
        <w:t>Environment</w:t>
      </w:r>
      <w:r w:rsidR="009B7BFF" w:rsidRPr="00FF4261">
        <w:rPr>
          <w:rFonts w:ascii="Times New Roman" w:hAnsi="Times New Roman"/>
          <w:lang w:val="en"/>
        </w:rPr>
        <w:t>:</w:t>
      </w:r>
      <w:r w:rsidR="00FC4AFC" w:rsidRPr="00FF4261">
        <w:rPr>
          <w:rFonts w:ascii="Times New Roman" w:hAnsi="Times New Roman"/>
          <w:lang w:val="en"/>
        </w:rPr>
        <w:t xml:space="preserve"> </w:t>
      </w:r>
      <w:r w:rsidR="001C634B">
        <w:rPr>
          <w:rFonts w:ascii="Times New Roman" w:hAnsi="Times New Roman"/>
        </w:rPr>
        <w:t>ASP</w:t>
      </w:r>
      <w:r w:rsidRPr="00FF4261">
        <w:rPr>
          <w:rFonts w:ascii="Times New Roman" w:hAnsi="Times New Roman"/>
        </w:rPr>
        <w:t xml:space="preserve">.NET </w:t>
      </w:r>
      <w:r w:rsidR="009B7BFF" w:rsidRPr="00FF4261">
        <w:rPr>
          <w:rFonts w:ascii="Times New Roman" w:hAnsi="Times New Roman"/>
        </w:rPr>
        <w:t>Visual</w:t>
      </w:r>
      <w:r w:rsidR="00FC4AFC" w:rsidRPr="00FF4261">
        <w:rPr>
          <w:rFonts w:ascii="Times New Roman" w:hAnsi="Times New Roman"/>
        </w:rPr>
        <w:t xml:space="preserve"> Studio 2005, MS Access2000</w:t>
      </w:r>
      <w:r w:rsidRPr="00FF4261">
        <w:rPr>
          <w:rFonts w:ascii="Times New Roman" w:hAnsi="Times New Roman"/>
        </w:rPr>
        <w:t>,</w:t>
      </w:r>
      <w:r w:rsidRPr="00FF4261">
        <w:rPr>
          <w:rFonts w:ascii="Times New Roman" w:hAnsi="Times New Roman"/>
          <w:lang w:bidi="ar-SA"/>
        </w:rPr>
        <w:t xml:space="preserve"> HP WinRunner, Microsoft office </w:t>
      </w:r>
      <w:r w:rsidRPr="00FF4261">
        <w:rPr>
          <w:rFonts w:ascii="Times New Roman" w:hAnsi="Times New Roman"/>
          <w:lang w:bidi="ar-SA"/>
        </w:rPr>
        <w:br/>
      </w:r>
      <w:r w:rsidR="00B7088A" w:rsidRPr="00FF4261">
        <w:rPr>
          <w:rFonts w:ascii="Times New Roman" w:hAnsi="Times New Roman"/>
          <w:lang w:bidi="ar-SA"/>
        </w:rPr>
        <w:t xml:space="preserve"> </w:t>
      </w:r>
      <w:r w:rsidRPr="00FF4261">
        <w:rPr>
          <w:rFonts w:ascii="Times New Roman" w:hAnsi="Times New Roman"/>
          <w:lang w:bidi="ar-SA"/>
        </w:rPr>
        <w:t>2007</w:t>
      </w:r>
    </w:p>
    <w:p w:rsidR="00F20FC6" w:rsidRPr="00FF4261" w:rsidRDefault="00F20FC6" w:rsidP="00F20FC6">
      <w:pPr>
        <w:autoSpaceDE w:val="0"/>
        <w:autoSpaceDN w:val="0"/>
        <w:adjustRightInd w:val="0"/>
        <w:spacing w:after="0" w:line="100" w:lineRule="atLeast"/>
        <w:jc w:val="both"/>
        <w:rPr>
          <w:rFonts w:ascii="Times New Roman" w:hAnsi="Times New Roman"/>
          <w:bCs/>
        </w:rPr>
      </w:pPr>
      <w:r w:rsidRPr="00FF4261">
        <w:rPr>
          <w:rFonts w:ascii="Times New Roman" w:hAnsi="Times New Roman"/>
          <w:b/>
        </w:rPr>
        <w:t>EDUCATION</w:t>
      </w:r>
    </w:p>
    <w:p w:rsidR="00F20FC6" w:rsidRPr="00FF4261" w:rsidRDefault="00F20FC6" w:rsidP="00F20FC6">
      <w:pPr>
        <w:numPr>
          <w:ilvl w:val="0"/>
          <w:numId w:val="4"/>
        </w:numPr>
        <w:tabs>
          <w:tab w:val="left" w:pos="360"/>
        </w:tabs>
        <w:spacing w:after="0"/>
        <w:jc w:val="both"/>
        <w:rPr>
          <w:rFonts w:ascii="Times New Roman" w:hAnsi="Times New Roman"/>
          <w:bCs/>
        </w:rPr>
      </w:pPr>
      <w:r w:rsidRPr="00FF4261">
        <w:rPr>
          <w:rFonts w:ascii="Times New Roman" w:hAnsi="Times New Roman"/>
        </w:rPr>
        <w:t>Bachelor of Engineering - Information Technology, University of Pune, India (Aug 2007- Jun 2010)</w:t>
      </w:r>
    </w:p>
    <w:p w:rsidR="00F20FC6" w:rsidRPr="00315372" w:rsidRDefault="00F20FC6" w:rsidP="00830F72">
      <w:pPr>
        <w:numPr>
          <w:ilvl w:val="0"/>
          <w:numId w:val="4"/>
        </w:numPr>
        <w:tabs>
          <w:tab w:val="left" w:pos="360"/>
        </w:tabs>
        <w:autoSpaceDE w:val="0"/>
        <w:autoSpaceDN w:val="0"/>
        <w:adjustRightInd w:val="0"/>
        <w:spacing w:after="0" w:line="100" w:lineRule="atLeast"/>
        <w:contextualSpacing/>
        <w:jc w:val="both"/>
        <w:rPr>
          <w:rFonts w:ascii="Times New Roman" w:hAnsi="Times New Roman"/>
          <w:b/>
          <w:bCs/>
        </w:rPr>
      </w:pPr>
      <w:r w:rsidRPr="00315372">
        <w:rPr>
          <w:rFonts w:ascii="Times New Roman" w:hAnsi="Times New Roman"/>
        </w:rPr>
        <w:t>Diploma in Information Technology, MSBTE, Mumbai, India (Aug 2004-Jun 2007)</w:t>
      </w:r>
    </w:p>
    <w:p w:rsidR="0059251A" w:rsidRPr="00FF4261" w:rsidRDefault="0059251A" w:rsidP="0059251A">
      <w:pPr>
        <w:pStyle w:val="ListParagraph"/>
        <w:spacing w:after="0"/>
        <w:ind w:left="0"/>
        <w:jc w:val="both"/>
        <w:rPr>
          <w:rFonts w:ascii="Times New Roman" w:hAnsi="Times New Roman"/>
          <w:b/>
          <w:bCs/>
        </w:rPr>
      </w:pPr>
      <w:r w:rsidRPr="00FF4261">
        <w:rPr>
          <w:rFonts w:ascii="Times New Roman" w:hAnsi="Times New Roman"/>
          <w:b/>
          <w:bCs/>
        </w:rPr>
        <w:t>CERTIFICATIONS:</w:t>
      </w:r>
    </w:p>
    <w:p w:rsidR="0059251A" w:rsidRPr="00FF4261" w:rsidRDefault="0059251A" w:rsidP="00A63771">
      <w:pPr>
        <w:numPr>
          <w:ilvl w:val="1"/>
          <w:numId w:val="2"/>
        </w:numPr>
        <w:autoSpaceDE w:val="0"/>
        <w:autoSpaceDN w:val="0"/>
        <w:adjustRightInd w:val="0"/>
        <w:spacing w:after="0"/>
        <w:ind w:left="360" w:hanging="270"/>
        <w:jc w:val="both"/>
        <w:rPr>
          <w:rFonts w:ascii="Times New Roman" w:hAnsi="Times New Roman"/>
        </w:rPr>
      </w:pPr>
      <w:r w:rsidRPr="00FF4261">
        <w:rPr>
          <w:rFonts w:ascii="Times New Roman" w:hAnsi="Times New Roman"/>
        </w:rPr>
        <w:t>Foundation Level Certificate in Software Testing, ISTQB (Dec 2011)</w:t>
      </w:r>
    </w:p>
    <w:p w:rsidR="0059251A" w:rsidRPr="00FF4261" w:rsidRDefault="0059251A" w:rsidP="00A63771">
      <w:pPr>
        <w:numPr>
          <w:ilvl w:val="1"/>
          <w:numId w:val="2"/>
        </w:numPr>
        <w:autoSpaceDE w:val="0"/>
        <w:autoSpaceDN w:val="0"/>
        <w:adjustRightInd w:val="0"/>
        <w:spacing w:after="0"/>
        <w:ind w:left="360" w:hanging="270"/>
        <w:jc w:val="both"/>
        <w:rPr>
          <w:rFonts w:ascii="Times New Roman" w:hAnsi="Times New Roman"/>
        </w:rPr>
      </w:pPr>
      <w:r w:rsidRPr="00FF4261">
        <w:rPr>
          <w:rFonts w:ascii="Times New Roman" w:hAnsi="Times New Roman"/>
        </w:rPr>
        <w:t>HP Quick Test Professional QTP, Udemy (Sep 2013)</w:t>
      </w:r>
    </w:p>
    <w:p w:rsidR="0059251A" w:rsidRPr="00FF4261" w:rsidRDefault="0059251A" w:rsidP="00A63771">
      <w:pPr>
        <w:numPr>
          <w:ilvl w:val="1"/>
          <w:numId w:val="2"/>
        </w:numPr>
        <w:autoSpaceDE w:val="0"/>
        <w:autoSpaceDN w:val="0"/>
        <w:adjustRightInd w:val="0"/>
        <w:spacing w:after="0"/>
        <w:ind w:left="360" w:hanging="270"/>
        <w:jc w:val="both"/>
        <w:rPr>
          <w:rFonts w:ascii="Times New Roman" w:hAnsi="Times New Roman"/>
        </w:rPr>
      </w:pPr>
      <w:r w:rsidRPr="00FF4261">
        <w:rPr>
          <w:rFonts w:ascii="Times New Roman" w:hAnsi="Times New Roman"/>
        </w:rPr>
        <w:t>Software Quality Testing, SQTL (Sep 2011)</w:t>
      </w:r>
    </w:p>
    <w:p w:rsidR="0059251A" w:rsidRPr="00FF4261" w:rsidRDefault="0059251A" w:rsidP="00A63771">
      <w:pPr>
        <w:numPr>
          <w:ilvl w:val="1"/>
          <w:numId w:val="2"/>
        </w:numPr>
        <w:autoSpaceDE w:val="0"/>
        <w:autoSpaceDN w:val="0"/>
        <w:adjustRightInd w:val="0"/>
        <w:spacing w:after="0"/>
        <w:ind w:left="360" w:hanging="270"/>
        <w:jc w:val="both"/>
        <w:rPr>
          <w:rFonts w:ascii="Times New Roman" w:hAnsi="Times New Roman"/>
        </w:rPr>
      </w:pPr>
      <w:r w:rsidRPr="00FF4261">
        <w:rPr>
          <w:rFonts w:ascii="Times New Roman" w:hAnsi="Times New Roman"/>
        </w:rPr>
        <w:t>Microsoft SQL Server , Udemy (Sep 2015)</w:t>
      </w:r>
    </w:p>
    <w:p w:rsidR="0059251A" w:rsidRPr="00FF4261" w:rsidRDefault="0059251A" w:rsidP="00A63771">
      <w:pPr>
        <w:numPr>
          <w:ilvl w:val="1"/>
          <w:numId w:val="2"/>
        </w:numPr>
        <w:autoSpaceDE w:val="0"/>
        <w:autoSpaceDN w:val="0"/>
        <w:adjustRightInd w:val="0"/>
        <w:spacing w:after="0"/>
        <w:ind w:left="360" w:hanging="270"/>
        <w:jc w:val="both"/>
        <w:rPr>
          <w:rFonts w:ascii="Times New Roman" w:hAnsi="Times New Roman"/>
        </w:rPr>
      </w:pPr>
      <w:r w:rsidRPr="00FF4261">
        <w:rPr>
          <w:rFonts w:ascii="Times New Roman" w:hAnsi="Times New Roman"/>
        </w:rPr>
        <w:t>Selenium Webdriver, Udemy (Sep 2014)</w:t>
      </w:r>
    </w:p>
    <w:p w:rsidR="00830F72" w:rsidRPr="00FF4261" w:rsidRDefault="00830F72" w:rsidP="00830F72">
      <w:pPr>
        <w:pStyle w:val="ListParagraph"/>
        <w:tabs>
          <w:tab w:val="left" w:pos="450"/>
          <w:tab w:val="left" w:pos="540"/>
        </w:tabs>
        <w:spacing w:after="0"/>
        <w:ind w:left="360"/>
        <w:jc w:val="both"/>
        <w:rPr>
          <w:rFonts w:ascii="Times New Roman" w:hAnsi="Times New Roman"/>
          <w:lang w:bidi="ar-SA"/>
        </w:rPr>
      </w:pPr>
    </w:p>
    <w:p w:rsidR="00465D6E" w:rsidRPr="00FF4261" w:rsidRDefault="00465D6E" w:rsidP="002E639F">
      <w:pPr>
        <w:pStyle w:val="ListParagraph"/>
        <w:spacing w:after="0"/>
        <w:ind w:left="0"/>
        <w:jc w:val="both"/>
        <w:rPr>
          <w:rFonts w:ascii="Times New Roman" w:hAnsi="Times New Roman"/>
          <w:b/>
          <w:bCs/>
        </w:rPr>
      </w:pPr>
    </w:p>
    <w:p w:rsidR="0025518B" w:rsidRPr="00FF4261" w:rsidRDefault="0025518B" w:rsidP="002E639F">
      <w:pPr>
        <w:autoSpaceDE w:val="0"/>
        <w:autoSpaceDN w:val="0"/>
        <w:adjustRightInd w:val="0"/>
        <w:spacing w:after="0"/>
        <w:jc w:val="both"/>
        <w:rPr>
          <w:rFonts w:ascii="Times New Roman" w:hAnsi="Times New Roman"/>
        </w:rPr>
      </w:pPr>
    </w:p>
    <w:sectPr w:rsidR="0025518B" w:rsidRPr="00FF4261" w:rsidSect="000A3711">
      <w:pgSz w:w="11907" w:h="16839" w:code="9"/>
      <w:pgMar w:top="27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D5F62" w:rsidRDefault="004D5F62" w:rsidP="00985581">
      <w:pPr>
        <w:spacing w:after="0" w:line="240" w:lineRule="auto"/>
      </w:pPr>
      <w:r>
        <w:separator/>
      </w:r>
    </w:p>
  </w:endnote>
  <w:endnote w:type="continuationSeparator" w:id="0">
    <w:p w:rsidR="004D5F62" w:rsidRDefault="004D5F62" w:rsidP="009855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D5F62" w:rsidRDefault="004D5F62" w:rsidP="00985581">
      <w:pPr>
        <w:spacing w:after="0" w:line="240" w:lineRule="auto"/>
      </w:pPr>
      <w:r>
        <w:separator/>
      </w:r>
    </w:p>
  </w:footnote>
  <w:footnote w:type="continuationSeparator" w:id="0">
    <w:p w:rsidR="004D5F62" w:rsidRDefault="004D5F62" w:rsidP="0098558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2"/>
    <w:multiLevelType w:val="singleLevel"/>
    <w:tmpl w:val="00000002"/>
    <w:name w:val="WW8Num1"/>
    <w:lvl w:ilvl="0">
      <w:numFmt w:val="bullet"/>
      <w:lvlText w:val="-"/>
      <w:lvlJc w:val="left"/>
      <w:pPr>
        <w:tabs>
          <w:tab w:val="num" w:pos="0"/>
        </w:tabs>
        <w:ind w:left="720" w:hanging="360"/>
      </w:pPr>
      <w:rPr>
        <w:rFonts w:ascii="Arial" w:hAnsi="Arial" w:cs="Arial"/>
      </w:rPr>
    </w:lvl>
  </w:abstractNum>
  <w:abstractNum w:abstractNumId="1">
    <w:nsid w:val="00000003"/>
    <w:multiLevelType w:val="singleLevel"/>
    <w:tmpl w:val="00000003"/>
    <w:name w:val="WW8Num2"/>
    <w:lvl w:ilvl="0">
      <w:start w:val="1"/>
      <w:numFmt w:val="bullet"/>
      <w:lvlText w:val=""/>
      <w:lvlJc w:val="left"/>
      <w:pPr>
        <w:tabs>
          <w:tab w:val="num" w:pos="0"/>
        </w:tabs>
        <w:ind w:left="1440" w:hanging="360"/>
      </w:pPr>
      <w:rPr>
        <w:rFonts w:ascii="Symbol" w:hAnsi="Symbol"/>
      </w:rPr>
    </w:lvl>
  </w:abstractNum>
  <w:abstractNum w:abstractNumId="2">
    <w:nsid w:val="00000004"/>
    <w:multiLevelType w:val="singleLevel"/>
    <w:tmpl w:val="00000004"/>
    <w:name w:val="WW8Num3"/>
    <w:lvl w:ilvl="0">
      <w:numFmt w:val="bullet"/>
      <w:lvlText w:val="-"/>
      <w:lvlJc w:val="left"/>
      <w:pPr>
        <w:tabs>
          <w:tab w:val="num" w:pos="0"/>
        </w:tabs>
        <w:ind w:left="1440" w:hanging="360"/>
      </w:pPr>
      <w:rPr>
        <w:rFonts w:ascii="Arial" w:hAnsi="Arial" w:cs="Times New Roman"/>
      </w:rPr>
    </w:lvl>
  </w:abstractNum>
  <w:abstractNum w:abstractNumId="3">
    <w:nsid w:val="0589181E"/>
    <w:multiLevelType w:val="hybridMultilevel"/>
    <w:tmpl w:val="130615E8"/>
    <w:lvl w:ilvl="0" w:tplc="D4846190">
      <w:numFmt w:val="bullet"/>
      <w:lvlText w:val="•"/>
      <w:lvlJc w:val="left"/>
      <w:pPr>
        <w:ind w:left="720" w:hanging="360"/>
      </w:pPr>
      <w:rPr>
        <w:rFonts w:ascii="Times New Roman" w:eastAsia="Calibri" w:hAnsi="Times New Roman" w:cs="Times New Roman" w:hint="default"/>
      </w:rPr>
    </w:lvl>
    <w:lvl w:ilvl="1" w:tplc="D4846190">
      <w:numFmt w:val="bullet"/>
      <w:lvlText w:val="•"/>
      <w:lvlJc w:val="left"/>
      <w:pPr>
        <w:ind w:left="1440" w:hanging="360"/>
      </w:pPr>
      <w:rPr>
        <w:rFonts w:ascii="Times New Roman" w:eastAsia="Calibr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C5F5B17"/>
    <w:multiLevelType w:val="hybridMultilevel"/>
    <w:tmpl w:val="79E61022"/>
    <w:lvl w:ilvl="0" w:tplc="D4846190">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15424A10"/>
    <w:multiLevelType w:val="hybridMultilevel"/>
    <w:tmpl w:val="34F031EE"/>
    <w:lvl w:ilvl="0" w:tplc="D4846190">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1A973A72"/>
    <w:multiLevelType w:val="multilevel"/>
    <w:tmpl w:val="B2064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35177643"/>
    <w:multiLevelType w:val="hybridMultilevel"/>
    <w:tmpl w:val="882EBC18"/>
    <w:lvl w:ilvl="0" w:tplc="D4846190">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586019E"/>
    <w:multiLevelType w:val="hybridMultilevel"/>
    <w:tmpl w:val="87DEE6AC"/>
    <w:lvl w:ilvl="0" w:tplc="D4846190">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63F4CE1"/>
    <w:multiLevelType w:val="hybridMultilevel"/>
    <w:tmpl w:val="40E63768"/>
    <w:lvl w:ilvl="0" w:tplc="D4846190">
      <w:numFmt w:val="bullet"/>
      <w:lvlText w:val="•"/>
      <w:lvlJc w:val="left"/>
      <w:pPr>
        <w:ind w:left="360" w:hanging="360"/>
      </w:pPr>
      <w:rPr>
        <w:rFonts w:ascii="Times New Roman" w:eastAsia="Calibr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nsid w:val="38455FBA"/>
    <w:multiLevelType w:val="hybridMultilevel"/>
    <w:tmpl w:val="786C476C"/>
    <w:lvl w:ilvl="0" w:tplc="D4846190">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nsid w:val="6370168F"/>
    <w:multiLevelType w:val="hybridMultilevel"/>
    <w:tmpl w:val="4BD206B2"/>
    <w:lvl w:ilvl="0" w:tplc="D4846190">
      <w:numFmt w:val="bullet"/>
      <w:lvlText w:val="•"/>
      <w:lvlJc w:val="left"/>
      <w:pPr>
        <w:ind w:left="360" w:hanging="360"/>
      </w:pPr>
      <w:rPr>
        <w:rFonts w:ascii="Times New Roman" w:eastAsia="Calibr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nsid w:val="65413E92"/>
    <w:multiLevelType w:val="hybridMultilevel"/>
    <w:tmpl w:val="63982B4C"/>
    <w:lvl w:ilvl="0" w:tplc="D4846190">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70D61EB8"/>
    <w:multiLevelType w:val="hybridMultilevel"/>
    <w:tmpl w:val="A8F668E6"/>
    <w:lvl w:ilvl="0" w:tplc="04090001">
      <w:start w:val="1"/>
      <w:numFmt w:val="bullet"/>
      <w:lvlText w:val=""/>
      <w:lvlJc w:val="left"/>
      <w:pPr>
        <w:ind w:left="720" w:hanging="360"/>
      </w:pPr>
      <w:rPr>
        <w:rFonts w:ascii="Symbol" w:hAnsi="Symbol" w:hint="default"/>
      </w:rPr>
    </w:lvl>
    <w:lvl w:ilvl="1" w:tplc="D4846190">
      <w:numFmt w:val="bullet"/>
      <w:lvlText w:val="•"/>
      <w:lvlJc w:val="left"/>
      <w:pPr>
        <w:ind w:left="450" w:hanging="360"/>
      </w:pPr>
      <w:rPr>
        <w:rFonts w:ascii="Times New Roman" w:eastAsia="Calibr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776B280C"/>
    <w:multiLevelType w:val="hybridMultilevel"/>
    <w:tmpl w:val="041A9A72"/>
    <w:lvl w:ilvl="0" w:tplc="D4846190">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num w:numId="1">
    <w:abstractNumId w:val="3"/>
  </w:num>
  <w:num w:numId="2">
    <w:abstractNumId w:val="13"/>
  </w:num>
  <w:num w:numId="3">
    <w:abstractNumId w:val="9"/>
  </w:num>
  <w:num w:numId="4">
    <w:abstractNumId w:val="11"/>
  </w:num>
  <w:num w:numId="5">
    <w:abstractNumId w:val="5"/>
  </w:num>
  <w:num w:numId="6">
    <w:abstractNumId w:val="4"/>
  </w:num>
  <w:num w:numId="7">
    <w:abstractNumId w:val="7"/>
  </w:num>
  <w:num w:numId="8">
    <w:abstractNumId w:val="14"/>
  </w:num>
  <w:num w:numId="9">
    <w:abstractNumId w:val="8"/>
  </w:num>
  <w:num w:numId="10">
    <w:abstractNumId w:val="12"/>
  </w:num>
  <w:num w:numId="11">
    <w:abstractNumId w:val="10"/>
  </w:num>
  <w:num w:numId="12">
    <w:abstractNumId w:val="6"/>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569DD"/>
    <w:rsid w:val="00015B80"/>
    <w:rsid w:val="00024422"/>
    <w:rsid w:val="000271E1"/>
    <w:rsid w:val="000524DC"/>
    <w:rsid w:val="00052CBF"/>
    <w:rsid w:val="000552B6"/>
    <w:rsid w:val="000620DA"/>
    <w:rsid w:val="00072709"/>
    <w:rsid w:val="00075658"/>
    <w:rsid w:val="00076772"/>
    <w:rsid w:val="000804D2"/>
    <w:rsid w:val="00081455"/>
    <w:rsid w:val="000829C9"/>
    <w:rsid w:val="000919D8"/>
    <w:rsid w:val="000A3711"/>
    <w:rsid w:val="000A3B0E"/>
    <w:rsid w:val="000A5B32"/>
    <w:rsid w:val="000C2A2D"/>
    <w:rsid w:val="000D5425"/>
    <w:rsid w:val="000E0E4B"/>
    <w:rsid w:val="000E320C"/>
    <w:rsid w:val="000E69E3"/>
    <w:rsid w:val="000F3C8C"/>
    <w:rsid w:val="0010126A"/>
    <w:rsid w:val="00111BFB"/>
    <w:rsid w:val="001159F2"/>
    <w:rsid w:val="00130961"/>
    <w:rsid w:val="0015050F"/>
    <w:rsid w:val="001666C3"/>
    <w:rsid w:val="00171C92"/>
    <w:rsid w:val="00172641"/>
    <w:rsid w:val="00172AA5"/>
    <w:rsid w:val="00182084"/>
    <w:rsid w:val="00182450"/>
    <w:rsid w:val="00186A98"/>
    <w:rsid w:val="001A692D"/>
    <w:rsid w:val="001B18DC"/>
    <w:rsid w:val="001C6122"/>
    <w:rsid w:val="001C634B"/>
    <w:rsid w:val="001D2CCC"/>
    <w:rsid w:val="00205B54"/>
    <w:rsid w:val="00222686"/>
    <w:rsid w:val="00223E2A"/>
    <w:rsid w:val="00233B6E"/>
    <w:rsid w:val="00236E51"/>
    <w:rsid w:val="00252FC8"/>
    <w:rsid w:val="0025518B"/>
    <w:rsid w:val="00256BBE"/>
    <w:rsid w:val="00264592"/>
    <w:rsid w:val="0027406F"/>
    <w:rsid w:val="00274978"/>
    <w:rsid w:val="002A57DE"/>
    <w:rsid w:val="002A584E"/>
    <w:rsid w:val="002B44AC"/>
    <w:rsid w:val="002B77B8"/>
    <w:rsid w:val="002C2D09"/>
    <w:rsid w:val="002C7A14"/>
    <w:rsid w:val="002D1C5E"/>
    <w:rsid w:val="002D54EF"/>
    <w:rsid w:val="002D5FBC"/>
    <w:rsid w:val="002E639F"/>
    <w:rsid w:val="002F1317"/>
    <w:rsid w:val="002F26D6"/>
    <w:rsid w:val="002F7FB6"/>
    <w:rsid w:val="00306C5E"/>
    <w:rsid w:val="00306F6C"/>
    <w:rsid w:val="00315372"/>
    <w:rsid w:val="00316B54"/>
    <w:rsid w:val="003228A4"/>
    <w:rsid w:val="00326046"/>
    <w:rsid w:val="00330972"/>
    <w:rsid w:val="003357FF"/>
    <w:rsid w:val="0034070A"/>
    <w:rsid w:val="00347138"/>
    <w:rsid w:val="00356071"/>
    <w:rsid w:val="003605F5"/>
    <w:rsid w:val="00363BA8"/>
    <w:rsid w:val="00380D0A"/>
    <w:rsid w:val="00380E51"/>
    <w:rsid w:val="0038149E"/>
    <w:rsid w:val="00395677"/>
    <w:rsid w:val="0039643C"/>
    <w:rsid w:val="003A556F"/>
    <w:rsid w:val="003A55C5"/>
    <w:rsid w:val="003B533E"/>
    <w:rsid w:val="003C69F3"/>
    <w:rsid w:val="003C7E5F"/>
    <w:rsid w:val="003D1BA8"/>
    <w:rsid w:val="003E10CF"/>
    <w:rsid w:val="003E3025"/>
    <w:rsid w:val="003E4B70"/>
    <w:rsid w:val="003E6ED7"/>
    <w:rsid w:val="003F0B62"/>
    <w:rsid w:val="00401013"/>
    <w:rsid w:val="00404226"/>
    <w:rsid w:val="00404BE9"/>
    <w:rsid w:val="00407B35"/>
    <w:rsid w:val="00417ACF"/>
    <w:rsid w:val="00424546"/>
    <w:rsid w:val="004313C2"/>
    <w:rsid w:val="00435F27"/>
    <w:rsid w:val="004435EA"/>
    <w:rsid w:val="00453F7D"/>
    <w:rsid w:val="00465D6E"/>
    <w:rsid w:val="004730E4"/>
    <w:rsid w:val="00476E19"/>
    <w:rsid w:val="0048249A"/>
    <w:rsid w:val="00483BA3"/>
    <w:rsid w:val="00492384"/>
    <w:rsid w:val="00492CCC"/>
    <w:rsid w:val="004A5601"/>
    <w:rsid w:val="004A5774"/>
    <w:rsid w:val="004B03FF"/>
    <w:rsid w:val="004B1652"/>
    <w:rsid w:val="004B27C7"/>
    <w:rsid w:val="004B39FF"/>
    <w:rsid w:val="004B5ED4"/>
    <w:rsid w:val="004B71B0"/>
    <w:rsid w:val="004B7646"/>
    <w:rsid w:val="004C1991"/>
    <w:rsid w:val="004C2BD4"/>
    <w:rsid w:val="004C3F0B"/>
    <w:rsid w:val="004D05CF"/>
    <w:rsid w:val="004D5F62"/>
    <w:rsid w:val="004E3055"/>
    <w:rsid w:val="004E37A8"/>
    <w:rsid w:val="004E60C4"/>
    <w:rsid w:val="00510276"/>
    <w:rsid w:val="00515574"/>
    <w:rsid w:val="00534076"/>
    <w:rsid w:val="005405F4"/>
    <w:rsid w:val="00555224"/>
    <w:rsid w:val="00581520"/>
    <w:rsid w:val="00590E0F"/>
    <w:rsid w:val="00590FDF"/>
    <w:rsid w:val="00591A90"/>
    <w:rsid w:val="0059251A"/>
    <w:rsid w:val="00596A1E"/>
    <w:rsid w:val="00596DAB"/>
    <w:rsid w:val="005A6C5A"/>
    <w:rsid w:val="005C1D1A"/>
    <w:rsid w:val="005C783E"/>
    <w:rsid w:val="005E2598"/>
    <w:rsid w:val="005E63EA"/>
    <w:rsid w:val="005E6837"/>
    <w:rsid w:val="005E7AF1"/>
    <w:rsid w:val="005F1D8D"/>
    <w:rsid w:val="00604772"/>
    <w:rsid w:val="00620ED6"/>
    <w:rsid w:val="00625C9E"/>
    <w:rsid w:val="006430AD"/>
    <w:rsid w:val="0066162D"/>
    <w:rsid w:val="0067081D"/>
    <w:rsid w:val="006976F2"/>
    <w:rsid w:val="006A76A4"/>
    <w:rsid w:val="006A7A60"/>
    <w:rsid w:val="006B399B"/>
    <w:rsid w:val="006B6ECB"/>
    <w:rsid w:val="006B7024"/>
    <w:rsid w:val="006D0B8A"/>
    <w:rsid w:val="006D540D"/>
    <w:rsid w:val="006E7EBB"/>
    <w:rsid w:val="006F142D"/>
    <w:rsid w:val="006F67CD"/>
    <w:rsid w:val="007014D4"/>
    <w:rsid w:val="00713745"/>
    <w:rsid w:val="007341B7"/>
    <w:rsid w:val="00740EEC"/>
    <w:rsid w:val="00747F71"/>
    <w:rsid w:val="00762C72"/>
    <w:rsid w:val="007637C3"/>
    <w:rsid w:val="00772029"/>
    <w:rsid w:val="00781795"/>
    <w:rsid w:val="00796671"/>
    <w:rsid w:val="007A239B"/>
    <w:rsid w:val="007B2A2A"/>
    <w:rsid w:val="007B3549"/>
    <w:rsid w:val="007C05A1"/>
    <w:rsid w:val="007C490E"/>
    <w:rsid w:val="007E42BC"/>
    <w:rsid w:val="007E5F91"/>
    <w:rsid w:val="007F1F2F"/>
    <w:rsid w:val="007F4EFE"/>
    <w:rsid w:val="0081299A"/>
    <w:rsid w:val="0081728B"/>
    <w:rsid w:val="00820EE1"/>
    <w:rsid w:val="00822D9E"/>
    <w:rsid w:val="00830AEE"/>
    <w:rsid w:val="00830F72"/>
    <w:rsid w:val="00837544"/>
    <w:rsid w:val="0085351B"/>
    <w:rsid w:val="00862C9C"/>
    <w:rsid w:val="0086552D"/>
    <w:rsid w:val="00870480"/>
    <w:rsid w:val="00870EAB"/>
    <w:rsid w:val="00873D2F"/>
    <w:rsid w:val="008874F4"/>
    <w:rsid w:val="00887834"/>
    <w:rsid w:val="00893F69"/>
    <w:rsid w:val="008A1C31"/>
    <w:rsid w:val="008A566C"/>
    <w:rsid w:val="008B3771"/>
    <w:rsid w:val="008B5732"/>
    <w:rsid w:val="008C2107"/>
    <w:rsid w:val="008C23BE"/>
    <w:rsid w:val="008E1906"/>
    <w:rsid w:val="008F432C"/>
    <w:rsid w:val="008F6561"/>
    <w:rsid w:val="00911456"/>
    <w:rsid w:val="00911461"/>
    <w:rsid w:val="00917BDE"/>
    <w:rsid w:val="009207D1"/>
    <w:rsid w:val="0093103A"/>
    <w:rsid w:val="00954BD9"/>
    <w:rsid w:val="00955264"/>
    <w:rsid w:val="0098085B"/>
    <w:rsid w:val="00985581"/>
    <w:rsid w:val="00987E43"/>
    <w:rsid w:val="0099074C"/>
    <w:rsid w:val="00990ACB"/>
    <w:rsid w:val="00996C47"/>
    <w:rsid w:val="009A4647"/>
    <w:rsid w:val="009B5142"/>
    <w:rsid w:val="009B7BFF"/>
    <w:rsid w:val="009C70DE"/>
    <w:rsid w:val="009D3684"/>
    <w:rsid w:val="009E0F77"/>
    <w:rsid w:val="009E3BEA"/>
    <w:rsid w:val="009F1629"/>
    <w:rsid w:val="00A051C4"/>
    <w:rsid w:val="00A07A94"/>
    <w:rsid w:val="00A07D2E"/>
    <w:rsid w:val="00A11173"/>
    <w:rsid w:val="00A1264C"/>
    <w:rsid w:val="00A17A02"/>
    <w:rsid w:val="00A23EEE"/>
    <w:rsid w:val="00A30F9B"/>
    <w:rsid w:val="00A4404E"/>
    <w:rsid w:val="00A466D0"/>
    <w:rsid w:val="00A57124"/>
    <w:rsid w:val="00A63771"/>
    <w:rsid w:val="00A704E9"/>
    <w:rsid w:val="00A71D29"/>
    <w:rsid w:val="00A74DAE"/>
    <w:rsid w:val="00A75D82"/>
    <w:rsid w:val="00A85771"/>
    <w:rsid w:val="00A87325"/>
    <w:rsid w:val="00AB01F9"/>
    <w:rsid w:val="00AB2815"/>
    <w:rsid w:val="00AB4619"/>
    <w:rsid w:val="00AC2FBE"/>
    <w:rsid w:val="00AC3DA2"/>
    <w:rsid w:val="00AD7779"/>
    <w:rsid w:val="00AF167F"/>
    <w:rsid w:val="00B36469"/>
    <w:rsid w:val="00B4155D"/>
    <w:rsid w:val="00B569DD"/>
    <w:rsid w:val="00B572BF"/>
    <w:rsid w:val="00B577EA"/>
    <w:rsid w:val="00B65D3C"/>
    <w:rsid w:val="00B669F2"/>
    <w:rsid w:val="00B67598"/>
    <w:rsid w:val="00B7088A"/>
    <w:rsid w:val="00B72343"/>
    <w:rsid w:val="00B7348F"/>
    <w:rsid w:val="00B73CA3"/>
    <w:rsid w:val="00B77798"/>
    <w:rsid w:val="00B821C1"/>
    <w:rsid w:val="00B87425"/>
    <w:rsid w:val="00BA228C"/>
    <w:rsid w:val="00BA44AB"/>
    <w:rsid w:val="00BA7A99"/>
    <w:rsid w:val="00BB7E39"/>
    <w:rsid w:val="00BC0626"/>
    <w:rsid w:val="00BC29E5"/>
    <w:rsid w:val="00BC5304"/>
    <w:rsid w:val="00BD4D9B"/>
    <w:rsid w:val="00BE0E14"/>
    <w:rsid w:val="00BF0C9F"/>
    <w:rsid w:val="00C01FD3"/>
    <w:rsid w:val="00C02581"/>
    <w:rsid w:val="00C10961"/>
    <w:rsid w:val="00C17D5D"/>
    <w:rsid w:val="00C22740"/>
    <w:rsid w:val="00C35C6A"/>
    <w:rsid w:val="00C421B6"/>
    <w:rsid w:val="00C50345"/>
    <w:rsid w:val="00C51622"/>
    <w:rsid w:val="00C6035F"/>
    <w:rsid w:val="00C65032"/>
    <w:rsid w:val="00C71C89"/>
    <w:rsid w:val="00C726DA"/>
    <w:rsid w:val="00C76188"/>
    <w:rsid w:val="00C77E99"/>
    <w:rsid w:val="00C91BDB"/>
    <w:rsid w:val="00C92906"/>
    <w:rsid w:val="00C954C1"/>
    <w:rsid w:val="00CA61DA"/>
    <w:rsid w:val="00CB2EDF"/>
    <w:rsid w:val="00CC16C6"/>
    <w:rsid w:val="00CC50B8"/>
    <w:rsid w:val="00CE2383"/>
    <w:rsid w:val="00CE2D7D"/>
    <w:rsid w:val="00CF0253"/>
    <w:rsid w:val="00D10D32"/>
    <w:rsid w:val="00D21144"/>
    <w:rsid w:val="00D24933"/>
    <w:rsid w:val="00D32D39"/>
    <w:rsid w:val="00D35E1D"/>
    <w:rsid w:val="00D360EC"/>
    <w:rsid w:val="00D36D7B"/>
    <w:rsid w:val="00D51EDD"/>
    <w:rsid w:val="00D5330F"/>
    <w:rsid w:val="00D5472C"/>
    <w:rsid w:val="00D56795"/>
    <w:rsid w:val="00D61E6B"/>
    <w:rsid w:val="00D8047F"/>
    <w:rsid w:val="00D82A52"/>
    <w:rsid w:val="00D9008B"/>
    <w:rsid w:val="00DA0ADC"/>
    <w:rsid w:val="00DA12DE"/>
    <w:rsid w:val="00DC5722"/>
    <w:rsid w:val="00DD451F"/>
    <w:rsid w:val="00DD5B4D"/>
    <w:rsid w:val="00DD5C41"/>
    <w:rsid w:val="00DD7616"/>
    <w:rsid w:val="00DE1D19"/>
    <w:rsid w:val="00DE1F82"/>
    <w:rsid w:val="00DE3F23"/>
    <w:rsid w:val="00DF13D7"/>
    <w:rsid w:val="00DF512E"/>
    <w:rsid w:val="00DF6ADA"/>
    <w:rsid w:val="00DF7F9E"/>
    <w:rsid w:val="00E02866"/>
    <w:rsid w:val="00E06E06"/>
    <w:rsid w:val="00E169A7"/>
    <w:rsid w:val="00E2766D"/>
    <w:rsid w:val="00E322FC"/>
    <w:rsid w:val="00E32A42"/>
    <w:rsid w:val="00E4577F"/>
    <w:rsid w:val="00E52801"/>
    <w:rsid w:val="00E55C0A"/>
    <w:rsid w:val="00E6450F"/>
    <w:rsid w:val="00E64CE3"/>
    <w:rsid w:val="00E82603"/>
    <w:rsid w:val="00E8687A"/>
    <w:rsid w:val="00E87D65"/>
    <w:rsid w:val="00EA59AF"/>
    <w:rsid w:val="00EA783F"/>
    <w:rsid w:val="00EB1EA5"/>
    <w:rsid w:val="00ED177B"/>
    <w:rsid w:val="00EE1FC6"/>
    <w:rsid w:val="00EF37F3"/>
    <w:rsid w:val="00F06EB4"/>
    <w:rsid w:val="00F20FC6"/>
    <w:rsid w:val="00F35E80"/>
    <w:rsid w:val="00F51301"/>
    <w:rsid w:val="00F54AC1"/>
    <w:rsid w:val="00F61412"/>
    <w:rsid w:val="00F614AF"/>
    <w:rsid w:val="00F925F7"/>
    <w:rsid w:val="00FA1378"/>
    <w:rsid w:val="00FB6BE0"/>
    <w:rsid w:val="00FC037F"/>
    <w:rsid w:val="00FC4A77"/>
    <w:rsid w:val="00FC4AFC"/>
    <w:rsid w:val="00FD2EF8"/>
    <w:rsid w:val="00FD5138"/>
    <w:rsid w:val="00FD6516"/>
    <w:rsid w:val="00FF4261"/>
    <w:rsid w:val="00FF6F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mbria" w:eastAsia="Times New Roman" w:hAnsi="Cambria"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D540D"/>
    <w:pPr>
      <w:spacing w:after="200" w:line="252" w:lineRule="auto"/>
    </w:pPr>
    <w:rPr>
      <w:sz w:val="22"/>
      <w:szCs w:val="22"/>
      <w:lang w:bidi="en-US"/>
    </w:rPr>
  </w:style>
  <w:style w:type="paragraph" w:styleId="Heading1">
    <w:name w:val="heading 1"/>
    <w:basedOn w:val="Normal"/>
    <w:next w:val="Normal"/>
    <w:link w:val="Heading1Char"/>
    <w:uiPriority w:val="9"/>
    <w:qFormat/>
    <w:rsid w:val="006D540D"/>
    <w:pPr>
      <w:pBdr>
        <w:bottom w:val="thinThickSmallGap" w:sz="12" w:space="1" w:color="943634"/>
      </w:pBdr>
      <w:spacing w:before="400"/>
      <w:jc w:val="center"/>
      <w:outlineLvl w:val="0"/>
    </w:pPr>
    <w:rPr>
      <w:caps/>
      <w:color w:val="632423"/>
      <w:spacing w:val="20"/>
      <w:sz w:val="28"/>
      <w:szCs w:val="28"/>
    </w:rPr>
  </w:style>
  <w:style w:type="paragraph" w:styleId="Heading2">
    <w:name w:val="heading 2"/>
    <w:basedOn w:val="Normal"/>
    <w:next w:val="Normal"/>
    <w:link w:val="Heading2Char"/>
    <w:uiPriority w:val="9"/>
    <w:unhideWhenUsed/>
    <w:qFormat/>
    <w:rsid w:val="006D540D"/>
    <w:pPr>
      <w:pBdr>
        <w:bottom w:val="single" w:sz="4" w:space="1" w:color="622423"/>
      </w:pBdr>
      <w:spacing w:before="400"/>
      <w:jc w:val="center"/>
      <w:outlineLvl w:val="1"/>
    </w:pPr>
    <w:rPr>
      <w:caps/>
      <w:color w:val="632423"/>
      <w:spacing w:val="15"/>
      <w:sz w:val="24"/>
      <w:szCs w:val="24"/>
    </w:rPr>
  </w:style>
  <w:style w:type="paragraph" w:styleId="Heading3">
    <w:name w:val="heading 3"/>
    <w:basedOn w:val="Normal"/>
    <w:next w:val="Normal"/>
    <w:link w:val="Heading3Char"/>
    <w:uiPriority w:val="9"/>
    <w:semiHidden/>
    <w:unhideWhenUsed/>
    <w:qFormat/>
    <w:rsid w:val="006D540D"/>
    <w:pPr>
      <w:pBdr>
        <w:top w:val="dotted" w:sz="4" w:space="1" w:color="622423"/>
        <w:bottom w:val="dotted" w:sz="4" w:space="1" w:color="622423"/>
      </w:pBdr>
      <w:spacing w:before="300"/>
      <w:jc w:val="center"/>
      <w:outlineLvl w:val="2"/>
    </w:pPr>
    <w:rPr>
      <w:caps/>
      <w:color w:val="622423"/>
      <w:sz w:val="24"/>
      <w:szCs w:val="24"/>
    </w:rPr>
  </w:style>
  <w:style w:type="paragraph" w:styleId="Heading4">
    <w:name w:val="heading 4"/>
    <w:basedOn w:val="Normal"/>
    <w:next w:val="Normal"/>
    <w:link w:val="Heading4Char"/>
    <w:uiPriority w:val="9"/>
    <w:semiHidden/>
    <w:unhideWhenUsed/>
    <w:qFormat/>
    <w:rsid w:val="006D540D"/>
    <w:pPr>
      <w:pBdr>
        <w:bottom w:val="dotted" w:sz="4" w:space="1" w:color="943634"/>
      </w:pBdr>
      <w:spacing w:after="120"/>
      <w:jc w:val="center"/>
      <w:outlineLvl w:val="3"/>
    </w:pPr>
    <w:rPr>
      <w:caps/>
      <w:color w:val="622423"/>
      <w:spacing w:val="10"/>
    </w:rPr>
  </w:style>
  <w:style w:type="paragraph" w:styleId="Heading5">
    <w:name w:val="heading 5"/>
    <w:basedOn w:val="Normal"/>
    <w:next w:val="Normal"/>
    <w:link w:val="Heading5Char"/>
    <w:uiPriority w:val="9"/>
    <w:semiHidden/>
    <w:unhideWhenUsed/>
    <w:qFormat/>
    <w:rsid w:val="006D540D"/>
    <w:pPr>
      <w:spacing w:before="320" w:after="120"/>
      <w:jc w:val="center"/>
      <w:outlineLvl w:val="4"/>
    </w:pPr>
    <w:rPr>
      <w:caps/>
      <w:color w:val="622423"/>
      <w:spacing w:val="10"/>
    </w:rPr>
  </w:style>
  <w:style w:type="paragraph" w:styleId="Heading6">
    <w:name w:val="heading 6"/>
    <w:basedOn w:val="Normal"/>
    <w:next w:val="Normal"/>
    <w:link w:val="Heading6Char"/>
    <w:uiPriority w:val="9"/>
    <w:semiHidden/>
    <w:unhideWhenUsed/>
    <w:qFormat/>
    <w:rsid w:val="006D540D"/>
    <w:pPr>
      <w:spacing w:after="120"/>
      <w:jc w:val="center"/>
      <w:outlineLvl w:val="5"/>
    </w:pPr>
    <w:rPr>
      <w:caps/>
      <w:color w:val="943634"/>
      <w:spacing w:val="10"/>
    </w:rPr>
  </w:style>
  <w:style w:type="paragraph" w:styleId="Heading7">
    <w:name w:val="heading 7"/>
    <w:basedOn w:val="Normal"/>
    <w:next w:val="Normal"/>
    <w:link w:val="Heading7Char"/>
    <w:uiPriority w:val="9"/>
    <w:semiHidden/>
    <w:unhideWhenUsed/>
    <w:qFormat/>
    <w:rsid w:val="006D540D"/>
    <w:pPr>
      <w:spacing w:after="120"/>
      <w:jc w:val="center"/>
      <w:outlineLvl w:val="6"/>
    </w:pPr>
    <w:rPr>
      <w:i/>
      <w:iCs/>
      <w:caps/>
      <w:color w:val="943634"/>
      <w:spacing w:val="10"/>
    </w:rPr>
  </w:style>
  <w:style w:type="paragraph" w:styleId="Heading8">
    <w:name w:val="heading 8"/>
    <w:basedOn w:val="Normal"/>
    <w:next w:val="Normal"/>
    <w:link w:val="Heading8Char"/>
    <w:uiPriority w:val="9"/>
    <w:semiHidden/>
    <w:unhideWhenUsed/>
    <w:qFormat/>
    <w:rsid w:val="006D540D"/>
    <w:pPr>
      <w:spacing w:after="120"/>
      <w:jc w:val="center"/>
      <w:outlineLvl w:val="7"/>
    </w:pPr>
    <w:rPr>
      <w:caps/>
      <w:spacing w:val="10"/>
      <w:sz w:val="20"/>
      <w:szCs w:val="20"/>
    </w:rPr>
  </w:style>
  <w:style w:type="paragraph" w:styleId="Heading9">
    <w:name w:val="heading 9"/>
    <w:basedOn w:val="Normal"/>
    <w:next w:val="Normal"/>
    <w:link w:val="Heading9Char"/>
    <w:uiPriority w:val="9"/>
    <w:semiHidden/>
    <w:unhideWhenUsed/>
    <w:qFormat/>
    <w:rsid w:val="006D540D"/>
    <w:pPr>
      <w:spacing w:after="120"/>
      <w:jc w:val="center"/>
      <w:outlineLvl w:val="8"/>
    </w:pPr>
    <w:rPr>
      <w:i/>
      <w:iCs/>
      <w:caps/>
      <w:spacing w:val="1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D540D"/>
    <w:pPr>
      <w:ind w:left="720"/>
      <w:contextualSpacing/>
    </w:pPr>
  </w:style>
  <w:style w:type="character" w:styleId="Hyperlink">
    <w:name w:val="Hyperlink"/>
    <w:uiPriority w:val="99"/>
    <w:unhideWhenUsed/>
    <w:rsid w:val="00B569DD"/>
    <w:rPr>
      <w:color w:val="0000FF"/>
      <w:u w:val="single"/>
    </w:rPr>
  </w:style>
  <w:style w:type="paragraph" w:styleId="NormalWeb">
    <w:name w:val="Normal (Web)"/>
    <w:basedOn w:val="Normal"/>
    <w:uiPriority w:val="99"/>
    <w:semiHidden/>
    <w:unhideWhenUsed/>
    <w:rsid w:val="00B569DD"/>
    <w:pPr>
      <w:spacing w:before="100" w:beforeAutospacing="1" w:after="100" w:afterAutospacing="1"/>
    </w:pPr>
    <w:rPr>
      <w:rFonts w:ascii="Times New Roman" w:hAnsi="Times New Roman"/>
      <w:sz w:val="24"/>
      <w:szCs w:val="24"/>
    </w:rPr>
  </w:style>
  <w:style w:type="paragraph" w:customStyle="1" w:styleId="Standard">
    <w:name w:val="Standard"/>
    <w:rsid w:val="00B569DD"/>
    <w:pPr>
      <w:suppressAutoHyphens/>
      <w:autoSpaceDN w:val="0"/>
      <w:spacing w:after="200" w:line="276" w:lineRule="auto"/>
      <w:textAlignment w:val="baseline"/>
    </w:pPr>
    <w:rPr>
      <w:rFonts w:eastAsia="SimSun" w:cs="Tahoma"/>
      <w:kern w:val="3"/>
      <w:sz w:val="22"/>
      <w:szCs w:val="22"/>
    </w:rPr>
  </w:style>
  <w:style w:type="character" w:customStyle="1" w:styleId="Heading2Char">
    <w:name w:val="Heading 2 Char"/>
    <w:link w:val="Heading2"/>
    <w:uiPriority w:val="9"/>
    <w:rsid w:val="006D540D"/>
    <w:rPr>
      <w:caps/>
      <w:color w:val="632423"/>
      <w:spacing w:val="15"/>
      <w:sz w:val="24"/>
      <w:szCs w:val="24"/>
    </w:rPr>
  </w:style>
  <w:style w:type="character" w:customStyle="1" w:styleId="blackres1">
    <w:name w:val="blackres1"/>
    <w:rsid w:val="003A556F"/>
    <w:rPr>
      <w:rFonts w:ascii="Arial" w:hAnsi="Arial" w:cs="Arial" w:hint="default"/>
      <w:color w:val="000000"/>
      <w:sz w:val="20"/>
      <w:szCs w:val="20"/>
    </w:rPr>
  </w:style>
  <w:style w:type="character" w:customStyle="1" w:styleId="apple-converted-space">
    <w:name w:val="apple-converted-space"/>
    <w:basedOn w:val="DefaultParagraphFont"/>
    <w:rsid w:val="003A556F"/>
  </w:style>
  <w:style w:type="paragraph" w:styleId="NoSpacing">
    <w:name w:val="No Spacing"/>
    <w:basedOn w:val="Normal"/>
    <w:link w:val="NoSpacingChar"/>
    <w:uiPriority w:val="1"/>
    <w:qFormat/>
    <w:rsid w:val="006D540D"/>
    <w:pPr>
      <w:spacing w:after="0" w:line="240" w:lineRule="auto"/>
    </w:pPr>
  </w:style>
  <w:style w:type="character" w:customStyle="1" w:styleId="hl">
    <w:name w:val="hl"/>
    <w:basedOn w:val="DefaultParagraphFont"/>
    <w:rsid w:val="00E322FC"/>
  </w:style>
  <w:style w:type="paragraph" w:styleId="Header">
    <w:name w:val="header"/>
    <w:basedOn w:val="Normal"/>
    <w:link w:val="HeaderChar"/>
    <w:rsid w:val="005405F4"/>
    <w:pPr>
      <w:suppressLineNumbers/>
      <w:tabs>
        <w:tab w:val="center" w:pos="4320"/>
        <w:tab w:val="right" w:pos="8640"/>
      </w:tabs>
      <w:suppressAutoHyphens/>
      <w:spacing w:after="0" w:line="276" w:lineRule="auto"/>
    </w:pPr>
    <w:rPr>
      <w:sz w:val="20"/>
      <w:lang w:eastAsia="ar-SA"/>
    </w:rPr>
  </w:style>
  <w:style w:type="character" w:customStyle="1" w:styleId="HeaderChar">
    <w:name w:val="Header Char"/>
    <w:link w:val="Header"/>
    <w:rsid w:val="005405F4"/>
    <w:rPr>
      <w:szCs w:val="22"/>
      <w:lang w:eastAsia="ar-SA"/>
    </w:rPr>
  </w:style>
  <w:style w:type="character" w:customStyle="1" w:styleId="Heading1Char">
    <w:name w:val="Heading 1 Char"/>
    <w:link w:val="Heading1"/>
    <w:uiPriority w:val="9"/>
    <w:rsid w:val="006D540D"/>
    <w:rPr>
      <w:rFonts w:eastAsia="Times New Roman" w:cs="Times New Roman"/>
      <w:caps/>
      <w:color w:val="632423"/>
      <w:spacing w:val="20"/>
      <w:sz w:val="28"/>
      <w:szCs w:val="28"/>
    </w:rPr>
  </w:style>
  <w:style w:type="character" w:customStyle="1" w:styleId="Heading3Char">
    <w:name w:val="Heading 3 Char"/>
    <w:link w:val="Heading3"/>
    <w:uiPriority w:val="9"/>
    <w:semiHidden/>
    <w:rsid w:val="006D540D"/>
    <w:rPr>
      <w:rFonts w:eastAsia="Times New Roman" w:cs="Times New Roman"/>
      <w:caps/>
      <w:color w:val="622423"/>
      <w:sz w:val="24"/>
      <w:szCs w:val="24"/>
    </w:rPr>
  </w:style>
  <w:style w:type="character" w:customStyle="1" w:styleId="Heading4Char">
    <w:name w:val="Heading 4 Char"/>
    <w:link w:val="Heading4"/>
    <w:uiPriority w:val="9"/>
    <w:semiHidden/>
    <w:rsid w:val="006D540D"/>
    <w:rPr>
      <w:rFonts w:eastAsia="Times New Roman" w:cs="Times New Roman"/>
      <w:caps/>
      <w:color w:val="622423"/>
      <w:spacing w:val="10"/>
    </w:rPr>
  </w:style>
  <w:style w:type="character" w:customStyle="1" w:styleId="Heading5Char">
    <w:name w:val="Heading 5 Char"/>
    <w:link w:val="Heading5"/>
    <w:uiPriority w:val="9"/>
    <w:semiHidden/>
    <w:rsid w:val="006D540D"/>
    <w:rPr>
      <w:rFonts w:eastAsia="Times New Roman" w:cs="Times New Roman"/>
      <w:caps/>
      <w:color w:val="622423"/>
      <w:spacing w:val="10"/>
    </w:rPr>
  </w:style>
  <w:style w:type="character" w:customStyle="1" w:styleId="Heading6Char">
    <w:name w:val="Heading 6 Char"/>
    <w:link w:val="Heading6"/>
    <w:uiPriority w:val="9"/>
    <w:semiHidden/>
    <w:rsid w:val="006D540D"/>
    <w:rPr>
      <w:rFonts w:eastAsia="Times New Roman" w:cs="Times New Roman"/>
      <w:caps/>
      <w:color w:val="943634"/>
      <w:spacing w:val="10"/>
    </w:rPr>
  </w:style>
  <w:style w:type="character" w:customStyle="1" w:styleId="Heading7Char">
    <w:name w:val="Heading 7 Char"/>
    <w:link w:val="Heading7"/>
    <w:uiPriority w:val="9"/>
    <w:semiHidden/>
    <w:rsid w:val="006D540D"/>
    <w:rPr>
      <w:rFonts w:eastAsia="Times New Roman" w:cs="Times New Roman"/>
      <w:i/>
      <w:iCs/>
      <w:caps/>
      <w:color w:val="943634"/>
      <w:spacing w:val="10"/>
    </w:rPr>
  </w:style>
  <w:style w:type="character" w:customStyle="1" w:styleId="Heading8Char">
    <w:name w:val="Heading 8 Char"/>
    <w:link w:val="Heading8"/>
    <w:uiPriority w:val="9"/>
    <w:semiHidden/>
    <w:rsid w:val="006D540D"/>
    <w:rPr>
      <w:rFonts w:eastAsia="Times New Roman" w:cs="Times New Roman"/>
      <w:caps/>
      <w:spacing w:val="10"/>
      <w:sz w:val="20"/>
      <w:szCs w:val="20"/>
    </w:rPr>
  </w:style>
  <w:style w:type="character" w:customStyle="1" w:styleId="Heading9Char">
    <w:name w:val="Heading 9 Char"/>
    <w:link w:val="Heading9"/>
    <w:uiPriority w:val="9"/>
    <w:semiHidden/>
    <w:rsid w:val="006D540D"/>
    <w:rPr>
      <w:rFonts w:eastAsia="Times New Roman" w:cs="Times New Roman"/>
      <w:i/>
      <w:iCs/>
      <w:caps/>
      <w:spacing w:val="10"/>
      <w:sz w:val="20"/>
      <w:szCs w:val="20"/>
    </w:rPr>
  </w:style>
  <w:style w:type="paragraph" w:styleId="Caption">
    <w:name w:val="caption"/>
    <w:basedOn w:val="Normal"/>
    <w:next w:val="Normal"/>
    <w:uiPriority w:val="35"/>
    <w:semiHidden/>
    <w:unhideWhenUsed/>
    <w:qFormat/>
    <w:rsid w:val="006D540D"/>
    <w:rPr>
      <w:caps/>
      <w:spacing w:val="10"/>
      <w:sz w:val="18"/>
      <w:szCs w:val="18"/>
    </w:rPr>
  </w:style>
  <w:style w:type="paragraph" w:styleId="Title">
    <w:name w:val="Title"/>
    <w:basedOn w:val="Normal"/>
    <w:next w:val="Normal"/>
    <w:link w:val="TitleChar"/>
    <w:uiPriority w:val="10"/>
    <w:qFormat/>
    <w:rsid w:val="006D540D"/>
    <w:pPr>
      <w:pBdr>
        <w:top w:val="dotted" w:sz="2" w:space="1" w:color="632423"/>
        <w:bottom w:val="dotted" w:sz="2" w:space="6" w:color="632423"/>
      </w:pBdr>
      <w:spacing w:before="500" w:after="300" w:line="240" w:lineRule="auto"/>
      <w:jc w:val="center"/>
    </w:pPr>
    <w:rPr>
      <w:caps/>
      <w:color w:val="632423"/>
      <w:spacing w:val="50"/>
      <w:sz w:val="44"/>
      <w:szCs w:val="44"/>
    </w:rPr>
  </w:style>
  <w:style w:type="character" w:customStyle="1" w:styleId="TitleChar">
    <w:name w:val="Title Char"/>
    <w:link w:val="Title"/>
    <w:uiPriority w:val="10"/>
    <w:rsid w:val="006D540D"/>
    <w:rPr>
      <w:rFonts w:eastAsia="Times New Roman" w:cs="Times New Roman"/>
      <w:caps/>
      <w:color w:val="632423"/>
      <w:spacing w:val="50"/>
      <w:sz w:val="44"/>
      <w:szCs w:val="44"/>
    </w:rPr>
  </w:style>
  <w:style w:type="paragraph" w:styleId="Subtitle">
    <w:name w:val="Subtitle"/>
    <w:basedOn w:val="Normal"/>
    <w:next w:val="Normal"/>
    <w:link w:val="SubtitleChar"/>
    <w:uiPriority w:val="11"/>
    <w:qFormat/>
    <w:rsid w:val="006D540D"/>
    <w:pPr>
      <w:spacing w:after="560" w:line="240" w:lineRule="auto"/>
      <w:jc w:val="center"/>
    </w:pPr>
    <w:rPr>
      <w:caps/>
      <w:spacing w:val="20"/>
      <w:sz w:val="18"/>
      <w:szCs w:val="18"/>
    </w:rPr>
  </w:style>
  <w:style w:type="character" w:customStyle="1" w:styleId="SubtitleChar">
    <w:name w:val="Subtitle Char"/>
    <w:link w:val="Subtitle"/>
    <w:uiPriority w:val="11"/>
    <w:rsid w:val="006D540D"/>
    <w:rPr>
      <w:rFonts w:eastAsia="Times New Roman" w:cs="Times New Roman"/>
      <w:caps/>
      <w:spacing w:val="20"/>
      <w:sz w:val="18"/>
      <w:szCs w:val="18"/>
    </w:rPr>
  </w:style>
  <w:style w:type="character" w:styleId="Strong">
    <w:name w:val="Strong"/>
    <w:uiPriority w:val="22"/>
    <w:qFormat/>
    <w:rsid w:val="006D540D"/>
    <w:rPr>
      <w:b/>
      <w:bCs/>
      <w:color w:val="943634"/>
      <w:spacing w:val="5"/>
    </w:rPr>
  </w:style>
  <w:style w:type="character" w:styleId="Emphasis">
    <w:name w:val="Emphasis"/>
    <w:uiPriority w:val="20"/>
    <w:qFormat/>
    <w:rsid w:val="006D540D"/>
    <w:rPr>
      <w:caps/>
      <w:spacing w:val="5"/>
      <w:sz w:val="20"/>
      <w:szCs w:val="20"/>
    </w:rPr>
  </w:style>
  <w:style w:type="character" w:customStyle="1" w:styleId="NoSpacingChar">
    <w:name w:val="No Spacing Char"/>
    <w:basedOn w:val="DefaultParagraphFont"/>
    <w:link w:val="NoSpacing"/>
    <w:uiPriority w:val="1"/>
    <w:rsid w:val="006D540D"/>
  </w:style>
  <w:style w:type="paragraph" w:styleId="Quote">
    <w:name w:val="Quote"/>
    <w:basedOn w:val="Normal"/>
    <w:next w:val="Normal"/>
    <w:link w:val="QuoteChar"/>
    <w:uiPriority w:val="29"/>
    <w:qFormat/>
    <w:rsid w:val="006D540D"/>
    <w:rPr>
      <w:i/>
      <w:iCs/>
    </w:rPr>
  </w:style>
  <w:style w:type="character" w:customStyle="1" w:styleId="QuoteChar">
    <w:name w:val="Quote Char"/>
    <w:link w:val="Quote"/>
    <w:uiPriority w:val="29"/>
    <w:rsid w:val="006D540D"/>
    <w:rPr>
      <w:rFonts w:eastAsia="Times New Roman" w:cs="Times New Roman"/>
      <w:i/>
      <w:iCs/>
    </w:rPr>
  </w:style>
  <w:style w:type="paragraph" w:styleId="IntenseQuote">
    <w:name w:val="Intense Quote"/>
    <w:basedOn w:val="Normal"/>
    <w:next w:val="Normal"/>
    <w:link w:val="IntenseQuoteChar"/>
    <w:uiPriority w:val="30"/>
    <w:qFormat/>
    <w:rsid w:val="006D540D"/>
    <w:pPr>
      <w:pBdr>
        <w:top w:val="dotted" w:sz="2" w:space="10" w:color="632423"/>
        <w:bottom w:val="dotted" w:sz="2" w:space="4" w:color="632423"/>
      </w:pBdr>
      <w:spacing w:before="160" w:line="300" w:lineRule="auto"/>
      <w:ind w:left="1440" w:right="1440"/>
    </w:pPr>
    <w:rPr>
      <w:caps/>
      <w:color w:val="622423"/>
      <w:spacing w:val="5"/>
      <w:sz w:val="20"/>
      <w:szCs w:val="20"/>
    </w:rPr>
  </w:style>
  <w:style w:type="character" w:customStyle="1" w:styleId="IntenseQuoteChar">
    <w:name w:val="Intense Quote Char"/>
    <w:link w:val="IntenseQuote"/>
    <w:uiPriority w:val="30"/>
    <w:rsid w:val="006D540D"/>
    <w:rPr>
      <w:rFonts w:eastAsia="Times New Roman" w:cs="Times New Roman"/>
      <w:caps/>
      <w:color w:val="622423"/>
      <w:spacing w:val="5"/>
      <w:sz w:val="20"/>
      <w:szCs w:val="20"/>
    </w:rPr>
  </w:style>
  <w:style w:type="character" w:styleId="SubtleEmphasis">
    <w:name w:val="Subtle Emphasis"/>
    <w:uiPriority w:val="19"/>
    <w:qFormat/>
    <w:rsid w:val="006D540D"/>
    <w:rPr>
      <w:i/>
      <w:iCs/>
    </w:rPr>
  </w:style>
  <w:style w:type="character" w:styleId="IntenseEmphasis">
    <w:name w:val="Intense Emphasis"/>
    <w:uiPriority w:val="21"/>
    <w:qFormat/>
    <w:rsid w:val="006D540D"/>
    <w:rPr>
      <w:i/>
      <w:iCs/>
      <w:caps/>
      <w:spacing w:val="10"/>
      <w:sz w:val="20"/>
      <w:szCs w:val="20"/>
    </w:rPr>
  </w:style>
  <w:style w:type="character" w:styleId="SubtleReference">
    <w:name w:val="Subtle Reference"/>
    <w:uiPriority w:val="31"/>
    <w:qFormat/>
    <w:rsid w:val="006D540D"/>
    <w:rPr>
      <w:rFonts w:ascii="Calibri" w:eastAsia="Times New Roman" w:hAnsi="Calibri" w:cs="Times New Roman"/>
      <w:i/>
      <w:iCs/>
      <w:color w:val="622423"/>
    </w:rPr>
  </w:style>
  <w:style w:type="character" w:styleId="IntenseReference">
    <w:name w:val="Intense Reference"/>
    <w:uiPriority w:val="32"/>
    <w:qFormat/>
    <w:rsid w:val="006D540D"/>
    <w:rPr>
      <w:rFonts w:ascii="Calibri" w:eastAsia="Times New Roman" w:hAnsi="Calibri" w:cs="Times New Roman"/>
      <w:b/>
      <w:bCs/>
      <w:i/>
      <w:iCs/>
      <w:color w:val="622423"/>
    </w:rPr>
  </w:style>
  <w:style w:type="character" w:styleId="BookTitle">
    <w:name w:val="Book Title"/>
    <w:uiPriority w:val="33"/>
    <w:qFormat/>
    <w:rsid w:val="006D540D"/>
    <w:rPr>
      <w:caps/>
      <w:color w:val="622423"/>
      <w:spacing w:val="5"/>
      <w:u w:color="622423"/>
    </w:rPr>
  </w:style>
  <w:style w:type="paragraph" w:styleId="TOCHeading">
    <w:name w:val="TOC Heading"/>
    <w:basedOn w:val="Heading1"/>
    <w:next w:val="Normal"/>
    <w:uiPriority w:val="39"/>
    <w:semiHidden/>
    <w:unhideWhenUsed/>
    <w:qFormat/>
    <w:rsid w:val="006D540D"/>
    <w:pPr>
      <w:outlineLvl w:val="9"/>
    </w:pPr>
  </w:style>
  <w:style w:type="paragraph" w:styleId="Footer">
    <w:name w:val="footer"/>
    <w:basedOn w:val="Normal"/>
    <w:link w:val="FooterChar"/>
    <w:uiPriority w:val="99"/>
    <w:unhideWhenUsed/>
    <w:rsid w:val="00985581"/>
    <w:pPr>
      <w:tabs>
        <w:tab w:val="center" w:pos="4680"/>
        <w:tab w:val="right" w:pos="9360"/>
      </w:tabs>
    </w:pPr>
  </w:style>
  <w:style w:type="character" w:customStyle="1" w:styleId="FooterChar">
    <w:name w:val="Footer Char"/>
    <w:link w:val="Footer"/>
    <w:uiPriority w:val="99"/>
    <w:rsid w:val="00985581"/>
    <w:rPr>
      <w:sz w:val="22"/>
      <w:szCs w:val="22"/>
      <w:lang w:bidi="en-US"/>
    </w:rPr>
  </w:style>
  <w:style w:type="paragraph" w:customStyle="1" w:styleId="workdescription">
    <w:name w:val="work_description"/>
    <w:basedOn w:val="Normal"/>
    <w:rsid w:val="00DD7616"/>
    <w:pPr>
      <w:spacing w:before="100" w:beforeAutospacing="1" w:after="100" w:afterAutospacing="1" w:line="240" w:lineRule="auto"/>
    </w:pPr>
    <w:rPr>
      <w:rFonts w:ascii="Times New Roman" w:hAnsi="Times New Roman"/>
      <w:sz w:val="24"/>
      <w:szCs w:val="24"/>
      <w:lang w:bidi="ar-SA"/>
    </w:rPr>
  </w:style>
  <w:style w:type="paragraph" w:customStyle="1" w:styleId="worktitle">
    <w:name w:val="work_title"/>
    <w:basedOn w:val="Normal"/>
    <w:rsid w:val="00DD7616"/>
    <w:pPr>
      <w:spacing w:before="100" w:beforeAutospacing="1" w:after="100" w:afterAutospacing="1" w:line="240" w:lineRule="auto"/>
    </w:pPr>
    <w:rPr>
      <w:rFonts w:ascii="Times New Roman" w:hAnsi="Times New Roman"/>
      <w:sz w:val="24"/>
      <w:szCs w:val="24"/>
      <w:lang w:bidi="ar-SA"/>
    </w:rPr>
  </w:style>
  <w:style w:type="character" w:customStyle="1" w:styleId="bold">
    <w:name w:val="bold"/>
    <w:rsid w:val="00DD7616"/>
  </w:style>
  <w:style w:type="paragraph" w:customStyle="1" w:styleId="workdates">
    <w:name w:val="work_dates"/>
    <w:basedOn w:val="Normal"/>
    <w:rsid w:val="00DD7616"/>
    <w:pPr>
      <w:spacing w:before="100" w:beforeAutospacing="1" w:after="100" w:afterAutospacing="1" w:line="240" w:lineRule="auto"/>
    </w:pPr>
    <w:rPr>
      <w:rFonts w:ascii="Times New Roman" w:hAnsi="Times New Roman"/>
      <w:sz w:val="24"/>
      <w:szCs w:val="24"/>
      <w:lang w:bidi="ar-SA"/>
    </w:rPr>
  </w:style>
  <w:style w:type="character" w:styleId="FollowedHyperlink">
    <w:name w:val="FollowedHyperlink"/>
    <w:basedOn w:val="DefaultParagraphFont"/>
    <w:uiPriority w:val="99"/>
    <w:semiHidden/>
    <w:unhideWhenUsed/>
    <w:rsid w:val="00887834"/>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mbria" w:eastAsia="Times New Roman" w:hAnsi="Cambria"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D540D"/>
    <w:pPr>
      <w:spacing w:after="200" w:line="252" w:lineRule="auto"/>
    </w:pPr>
    <w:rPr>
      <w:sz w:val="22"/>
      <w:szCs w:val="22"/>
      <w:lang w:bidi="en-US"/>
    </w:rPr>
  </w:style>
  <w:style w:type="paragraph" w:styleId="Heading1">
    <w:name w:val="heading 1"/>
    <w:basedOn w:val="Normal"/>
    <w:next w:val="Normal"/>
    <w:link w:val="Heading1Char"/>
    <w:uiPriority w:val="9"/>
    <w:qFormat/>
    <w:rsid w:val="006D540D"/>
    <w:pPr>
      <w:pBdr>
        <w:bottom w:val="thinThickSmallGap" w:sz="12" w:space="1" w:color="943634"/>
      </w:pBdr>
      <w:spacing w:before="400"/>
      <w:jc w:val="center"/>
      <w:outlineLvl w:val="0"/>
    </w:pPr>
    <w:rPr>
      <w:caps/>
      <w:color w:val="632423"/>
      <w:spacing w:val="20"/>
      <w:sz w:val="28"/>
      <w:szCs w:val="28"/>
    </w:rPr>
  </w:style>
  <w:style w:type="paragraph" w:styleId="Heading2">
    <w:name w:val="heading 2"/>
    <w:basedOn w:val="Normal"/>
    <w:next w:val="Normal"/>
    <w:link w:val="Heading2Char"/>
    <w:uiPriority w:val="9"/>
    <w:unhideWhenUsed/>
    <w:qFormat/>
    <w:rsid w:val="006D540D"/>
    <w:pPr>
      <w:pBdr>
        <w:bottom w:val="single" w:sz="4" w:space="1" w:color="622423"/>
      </w:pBdr>
      <w:spacing w:before="400"/>
      <w:jc w:val="center"/>
      <w:outlineLvl w:val="1"/>
    </w:pPr>
    <w:rPr>
      <w:caps/>
      <w:color w:val="632423"/>
      <w:spacing w:val="15"/>
      <w:sz w:val="24"/>
      <w:szCs w:val="24"/>
    </w:rPr>
  </w:style>
  <w:style w:type="paragraph" w:styleId="Heading3">
    <w:name w:val="heading 3"/>
    <w:basedOn w:val="Normal"/>
    <w:next w:val="Normal"/>
    <w:link w:val="Heading3Char"/>
    <w:uiPriority w:val="9"/>
    <w:semiHidden/>
    <w:unhideWhenUsed/>
    <w:qFormat/>
    <w:rsid w:val="006D540D"/>
    <w:pPr>
      <w:pBdr>
        <w:top w:val="dotted" w:sz="4" w:space="1" w:color="622423"/>
        <w:bottom w:val="dotted" w:sz="4" w:space="1" w:color="622423"/>
      </w:pBdr>
      <w:spacing w:before="300"/>
      <w:jc w:val="center"/>
      <w:outlineLvl w:val="2"/>
    </w:pPr>
    <w:rPr>
      <w:caps/>
      <w:color w:val="622423"/>
      <w:sz w:val="24"/>
      <w:szCs w:val="24"/>
    </w:rPr>
  </w:style>
  <w:style w:type="paragraph" w:styleId="Heading4">
    <w:name w:val="heading 4"/>
    <w:basedOn w:val="Normal"/>
    <w:next w:val="Normal"/>
    <w:link w:val="Heading4Char"/>
    <w:uiPriority w:val="9"/>
    <w:semiHidden/>
    <w:unhideWhenUsed/>
    <w:qFormat/>
    <w:rsid w:val="006D540D"/>
    <w:pPr>
      <w:pBdr>
        <w:bottom w:val="dotted" w:sz="4" w:space="1" w:color="943634"/>
      </w:pBdr>
      <w:spacing w:after="120"/>
      <w:jc w:val="center"/>
      <w:outlineLvl w:val="3"/>
    </w:pPr>
    <w:rPr>
      <w:caps/>
      <w:color w:val="622423"/>
      <w:spacing w:val="10"/>
    </w:rPr>
  </w:style>
  <w:style w:type="paragraph" w:styleId="Heading5">
    <w:name w:val="heading 5"/>
    <w:basedOn w:val="Normal"/>
    <w:next w:val="Normal"/>
    <w:link w:val="Heading5Char"/>
    <w:uiPriority w:val="9"/>
    <w:semiHidden/>
    <w:unhideWhenUsed/>
    <w:qFormat/>
    <w:rsid w:val="006D540D"/>
    <w:pPr>
      <w:spacing w:before="320" w:after="120"/>
      <w:jc w:val="center"/>
      <w:outlineLvl w:val="4"/>
    </w:pPr>
    <w:rPr>
      <w:caps/>
      <w:color w:val="622423"/>
      <w:spacing w:val="10"/>
    </w:rPr>
  </w:style>
  <w:style w:type="paragraph" w:styleId="Heading6">
    <w:name w:val="heading 6"/>
    <w:basedOn w:val="Normal"/>
    <w:next w:val="Normal"/>
    <w:link w:val="Heading6Char"/>
    <w:uiPriority w:val="9"/>
    <w:semiHidden/>
    <w:unhideWhenUsed/>
    <w:qFormat/>
    <w:rsid w:val="006D540D"/>
    <w:pPr>
      <w:spacing w:after="120"/>
      <w:jc w:val="center"/>
      <w:outlineLvl w:val="5"/>
    </w:pPr>
    <w:rPr>
      <w:caps/>
      <w:color w:val="943634"/>
      <w:spacing w:val="10"/>
    </w:rPr>
  </w:style>
  <w:style w:type="paragraph" w:styleId="Heading7">
    <w:name w:val="heading 7"/>
    <w:basedOn w:val="Normal"/>
    <w:next w:val="Normal"/>
    <w:link w:val="Heading7Char"/>
    <w:uiPriority w:val="9"/>
    <w:semiHidden/>
    <w:unhideWhenUsed/>
    <w:qFormat/>
    <w:rsid w:val="006D540D"/>
    <w:pPr>
      <w:spacing w:after="120"/>
      <w:jc w:val="center"/>
      <w:outlineLvl w:val="6"/>
    </w:pPr>
    <w:rPr>
      <w:i/>
      <w:iCs/>
      <w:caps/>
      <w:color w:val="943634"/>
      <w:spacing w:val="10"/>
    </w:rPr>
  </w:style>
  <w:style w:type="paragraph" w:styleId="Heading8">
    <w:name w:val="heading 8"/>
    <w:basedOn w:val="Normal"/>
    <w:next w:val="Normal"/>
    <w:link w:val="Heading8Char"/>
    <w:uiPriority w:val="9"/>
    <w:semiHidden/>
    <w:unhideWhenUsed/>
    <w:qFormat/>
    <w:rsid w:val="006D540D"/>
    <w:pPr>
      <w:spacing w:after="120"/>
      <w:jc w:val="center"/>
      <w:outlineLvl w:val="7"/>
    </w:pPr>
    <w:rPr>
      <w:caps/>
      <w:spacing w:val="10"/>
      <w:sz w:val="20"/>
      <w:szCs w:val="20"/>
    </w:rPr>
  </w:style>
  <w:style w:type="paragraph" w:styleId="Heading9">
    <w:name w:val="heading 9"/>
    <w:basedOn w:val="Normal"/>
    <w:next w:val="Normal"/>
    <w:link w:val="Heading9Char"/>
    <w:uiPriority w:val="9"/>
    <w:semiHidden/>
    <w:unhideWhenUsed/>
    <w:qFormat/>
    <w:rsid w:val="006D540D"/>
    <w:pPr>
      <w:spacing w:after="120"/>
      <w:jc w:val="center"/>
      <w:outlineLvl w:val="8"/>
    </w:pPr>
    <w:rPr>
      <w:i/>
      <w:iCs/>
      <w:caps/>
      <w:spacing w:val="1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D540D"/>
    <w:pPr>
      <w:ind w:left="720"/>
      <w:contextualSpacing/>
    </w:pPr>
  </w:style>
  <w:style w:type="character" w:styleId="Hyperlink">
    <w:name w:val="Hyperlink"/>
    <w:uiPriority w:val="99"/>
    <w:unhideWhenUsed/>
    <w:rsid w:val="00B569DD"/>
    <w:rPr>
      <w:color w:val="0000FF"/>
      <w:u w:val="single"/>
    </w:rPr>
  </w:style>
  <w:style w:type="paragraph" w:styleId="NormalWeb">
    <w:name w:val="Normal (Web)"/>
    <w:basedOn w:val="Normal"/>
    <w:uiPriority w:val="99"/>
    <w:semiHidden/>
    <w:unhideWhenUsed/>
    <w:rsid w:val="00B569DD"/>
    <w:pPr>
      <w:spacing w:before="100" w:beforeAutospacing="1" w:after="100" w:afterAutospacing="1"/>
    </w:pPr>
    <w:rPr>
      <w:rFonts w:ascii="Times New Roman" w:hAnsi="Times New Roman"/>
      <w:sz w:val="24"/>
      <w:szCs w:val="24"/>
    </w:rPr>
  </w:style>
  <w:style w:type="paragraph" w:customStyle="1" w:styleId="Standard">
    <w:name w:val="Standard"/>
    <w:rsid w:val="00B569DD"/>
    <w:pPr>
      <w:suppressAutoHyphens/>
      <w:autoSpaceDN w:val="0"/>
      <w:spacing w:after="200" w:line="276" w:lineRule="auto"/>
      <w:textAlignment w:val="baseline"/>
    </w:pPr>
    <w:rPr>
      <w:rFonts w:eastAsia="SimSun" w:cs="Tahoma"/>
      <w:kern w:val="3"/>
      <w:sz w:val="22"/>
      <w:szCs w:val="22"/>
    </w:rPr>
  </w:style>
  <w:style w:type="character" w:customStyle="1" w:styleId="Heading2Char">
    <w:name w:val="Heading 2 Char"/>
    <w:link w:val="Heading2"/>
    <w:uiPriority w:val="9"/>
    <w:rsid w:val="006D540D"/>
    <w:rPr>
      <w:caps/>
      <w:color w:val="632423"/>
      <w:spacing w:val="15"/>
      <w:sz w:val="24"/>
      <w:szCs w:val="24"/>
    </w:rPr>
  </w:style>
  <w:style w:type="character" w:customStyle="1" w:styleId="blackres1">
    <w:name w:val="blackres1"/>
    <w:rsid w:val="003A556F"/>
    <w:rPr>
      <w:rFonts w:ascii="Arial" w:hAnsi="Arial" w:cs="Arial" w:hint="default"/>
      <w:color w:val="000000"/>
      <w:sz w:val="20"/>
      <w:szCs w:val="20"/>
    </w:rPr>
  </w:style>
  <w:style w:type="character" w:customStyle="1" w:styleId="apple-converted-space">
    <w:name w:val="apple-converted-space"/>
    <w:basedOn w:val="DefaultParagraphFont"/>
    <w:rsid w:val="003A556F"/>
  </w:style>
  <w:style w:type="paragraph" w:styleId="NoSpacing">
    <w:name w:val="No Spacing"/>
    <w:basedOn w:val="Normal"/>
    <w:link w:val="NoSpacingChar"/>
    <w:uiPriority w:val="1"/>
    <w:qFormat/>
    <w:rsid w:val="006D540D"/>
    <w:pPr>
      <w:spacing w:after="0" w:line="240" w:lineRule="auto"/>
    </w:pPr>
  </w:style>
  <w:style w:type="character" w:customStyle="1" w:styleId="hl">
    <w:name w:val="hl"/>
    <w:basedOn w:val="DefaultParagraphFont"/>
    <w:rsid w:val="00E322FC"/>
  </w:style>
  <w:style w:type="paragraph" w:styleId="Header">
    <w:name w:val="header"/>
    <w:basedOn w:val="Normal"/>
    <w:link w:val="HeaderChar"/>
    <w:rsid w:val="005405F4"/>
    <w:pPr>
      <w:suppressLineNumbers/>
      <w:tabs>
        <w:tab w:val="center" w:pos="4320"/>
        <w:tab w:val="right" w:pos="8640"/>
      </w:tabs>
      <w:suppressAutoHyphens/>
      <w:spacing w:after="0" w:line="276" w:lineRule="auto"/>
    </w:pPr>
    <w:rPr>
      <w:sz w:val="20"/>
      <w:lang w:eastAsia="ar-SA"/>
    </w:rPr>
  </w:style>
  <w:style w:type="character" w:customStyle="1" w:styleId="HeaderChar">
    <w:name w:val="Header Char"/>
    <w:link w:val="Header"/>
    <w:rsid w:val="005405F4"/>
    <w:rPr>
      <w:szCs w:val="22"/>
      <w:lang w:eastAsia="ar-SA"/>
    </w:rPr>
  </w:style>
  <w:style w:type="character" w:customStyle="1" w:styleId="Heading1Char">
    <w:name w:val="Heading 1 Char"/>
    <w:link w:val="Heading1"/>
    <w:uiPriority w:val="9"/>
    <w:rsid w:val="006D540D"/>
    <w:rPr>
      <w:rFonts w:eastAsia="Times New Roman" w:cs="Times New Roman"/>
      <w:caps/>
      <w:color w:val="632423"/>
      <w:spacing w:val="20"/>
      <w:sz w:val="28"/>
      <w:szCs w:val="28"/>
    </w:rPr>
  </w:style>
  <w:style w:type="character" w:customStyle="1" w:styleId="Heading3Char">
    <w:name w:val="Heading 3 Char"/>
    <w:link w:val="Heading3"/>
    <w:uiPriority w:val="9"/>
    <w:semiHidden/>
    <w:rsid w:val="006D540D"/>
    <w:rPr>
      <w:rFonts w:eastAsia="Times New Roman" w:cs="Times New Roman"/>
      <w:caps/>
      <w:color w:val="622423"/>
      <w:sz w:val="24"/>
      <w:szCs w:val="24"/>
    </w:rPr>
  </w:style>
  <w:style w:type="character" w:customStyle="1" w:styleId="Heading4Char">
    <w:name w:val="Heading 4 Char"/>
    <w:link w:val="Heading4"/>
    <w:uiPriority w:val="9"/>
    <w:semiHidden/>
    <w:rsid w:val="006D540D"/>
    <w:rPr>
      <w:rFonts w:eastAsia="Times New Roman" w:cs="Times New Roman"/>
      <w:caps/>
      <w:color w:val="622423"/>
      <w:spacing w:val="10"/>
    </w:rPr>
  </w:style>
  <w:style w:type="character" w:customStyle="1" w:styleId="Heading5Char">
    <w:name w:val="Heading 5 Char"/>
    <w:link w:val="Heading5"/>
    <w:uiPriority w:val="9"/>
    <w:semiHidden/>
    <w:rsid w:val="006D540D"/>
    <w:rPr>
      <w:rFonts w:eastAsia="Times New Roman" w:cs="Times New Roman"/>
      <w:caps/>
      <w:color w:val="622423"/>
      <w:spacing w:val="10"/>
    </w:rPr>
  </w:style>
  <w:style w:type="character" w:customStyle="1" w:styleId="Heading6Char">
    <w:name w:val="Heading 6 Char"/>
    <w:link w:val="Heading6"/>
    <w:uiPriority w:val="9"/>
    <w:semiHidden/>
    <w:rsid w:val="006D540D"/>
    <w:rPr>
      <w:rFonts w:eastAsia="Times New Roman" w:cs="Times New Roman"/>
      <w:caps/>
      <w:color w:val="943634"/>
      <w:spacing w:val="10"/>
    </w:rPr>
  </w:style>
  <w:style w:type="character" w:customStyle="1" w:styleId="Heading7Char">
    <w:name w:val="Heading 7 Char"/>
    <w:link w:val="Heading7"/>
    <w:uiPriority w:val="9"/>
    <w:semiHidden/>
    <w:rsid w:val="006D540D"/>
    <w:rPr>
      <w:rFonts w:eastAsia="Times New Roman" w:cs="Times New Roman"/>
      <w:i/>
      <w:iCs/>
      <w:caps/>
      <w:color w:val="943634"/>
      <w:spacing w:val="10"/>
    </w:rPr>
  </w:style>
  <w:style w:type="character" w:customStyle="1" w:styleId="Heading8Char">
    <w:name w:val="Heading 8 Char"/>
    <w:link w:val="Heading8"/>
    <w:uiPriority w:val="9"/>
    <w:semiHidden/>
    <w:rsid w:val="006D540D"/>
    <w:rPr>
      <w:rFonts w:eastAsia="Times New Roman" w:cs="Times New Roman"/>
      <w:caps/>
      <w:spacing w:val="10"/>
      <w:sz w:val="20"/>
      <w:szCs w:val="20"/>
    </w:rPr>
  </w:style>
  <w:style w:type="character" w:customStyle="1" w:styleId="Heading9Char">
    <w:name w:val="Heading 9 Char"/>
    <w:link w:val="Heading9"/>
    <w:uiPriority w:val="9"/>
    <w:semiHidden/>
    <w:rsid w:val="006D540D"/>
    <w:rPr>
      <w:rFonts w:eastAsia="Times New Roman" w:cs="Times New Roman"/>
      <w:i/>
      <w:iCs/>
      <w:caps/>
      <w:spacing w:val="10"/>
      <w:sz w:val="20"/>
      <w:szCs w:val="20"/>
    </w:rPr>
  </w:style>
  <w:style w:type="paragraph" w:styleId="Caption">
    <w:name w:val="caption"/>
    <w:basedOn w:val="Normal"/>
    <w:next w:val="Normal"/>
    <w:uiPriority w:val="35"/>
    <w:semiHidden/>
    <w:unhideWhenUsed/>
    <w:qFormat/>
    <w:rsid w:val="006D540D"/>
    <w:rPr>
      <w:caps/>
      <w:spacing w:val="10"/>
      <w:sz w:val="18"/>
      <w:szCs w:val="18"/>
    </w:rPr>
  </w:style>
  <w:style w:type="paragraph" w:styleId="Title">
    <w:name w:val="Title"/>
    <w:basedOn w:val="Normal"/>
    <w:next w:val="Normal"/>
    <w:link w:val="TitleChar"/>
    <w:uiPriority w:val="10"/>
    <w:qFormat/>
    <w:rsid w:val="006D540D"/>
    <w:pPr>
      <w:pBdr>
        <w:top w:val="dotted" w:sz="2" w:space="1" w:color="632423"/>
        <w:bottom w:val="dotted" w:sz="2" w:space="6" w:color="632423"/>
      </w:pBdr>
      <w:spacing w:before="500" w:after="300" w:line="240" w:lineRule="auto"/>
      <w:jc w:val="center"/>
    </w:pPr>
    <w:rPr>
      <w:caps/>
      <w:color w:val="632423"/>
      <w:spacing w:val="50"/>
      <w:sz w:val="44"/>
      <w:szCs w:val="44"/>
    </w:rPr>
  </w:style>
  <w:style w:type="character" w:customStyle="1" w:styleId="TitleChar">
    <w:name w:val="Title Char"/>
    <w:link w:val="Title"/>
    <w:uiPriority w:val="10"/>
    <w:rsid w:val="006D540D"/>
    <w:rPr>
      <w:rFonts w:eastAsia="Times New Roman" w:cs="Times New Roman"/>
      <w:caps/>
      <w:color w:val="632423"/>
      <w:spacing w:val="50"/>
      <w:sz w:val="44"/>
      <w:szCs w:val="44"/>
    </w:rPr>
  </w:style>
  <w:style w:type="paragraph" w:styleId="Subtitle">
    <w:name w:val="Subtitle"/>
    <w:basedOn w:val="Normal"/>
    <w:next w:val="Normal"/>
    <w:link w:val="SubtitleChar"/>
    <w:uiPriority w:val="11"/>
    <w:qFormat/>
    <w:rsid w:val="006D540D"/>
    <w:pPr>
      <w:spacing w:after="560" w:line="240" w:lineRule="auto"/>
      <w:jc w:val="center"/>
    </w:pPr>
    <w:rPr>
      <w:caps/>
      <w:spacing w:val="20"/>
      <w:sz w:val="18"/>
      <w:szCs w:val="18"/>
    </w:rPr>
  </w:style>
  <w:style w:type="character" w:customStyle="1" w:styleId="SubtitleChar">
    <w:name w:val="Subtitle Char"/>
    <w:link w:val="Subtitle"/>
    <w:uiPriority w:val="11"/>
    <w:rsid w:val="006D540D"/>
    <w:rPr>
      <w:rFonts w:eastAsia="Times New Roman" w:cs="Times New Roman"/>
      <w:caps/>
      <w:spacing w:val="20"/>
      <w:sz w:val="18"/>
      <w:szCs w:val="18"/>
    </w:rPr>
  </w:style>
  <w:style w:type="character" w:styleId="Strong">
    <w:name w:val="Strong"/>
    <w:uiPriority w:val="22"/>
    <w:qFormat/>
    <w:rsid w:val="006D540D"/>
    <w:rPr>
      <w:b/>
      <w:bCs/>
      <w:color w:val="943634"/>
      <w:spacing w:val="5"/>
    </w:rPr>
  </w:style>
  <w:style w:type="character" w:styleId="Emphasis">
    <w:name w:val="Emphasis"/>
    <w:uiPriority w:val="20"/>
    <w:qFormat/>
    <w:rsid w:val="006D540D"/>
    <w:rPr>
      <w:caps/>
      <w:spacing w:val="5"/>
      <w:sz w:val="20"/>
      <w:szCs w:val="20"/>
    </w:rPr>
  </w:style>
  <w:style w:type="character" w:customStyle="1" w:styleId="NoSpacingChar">
    <w:name w:val="No Spacing Char"/>
    <w:basedOn w:val="DefaultParagraphFont"/>
    <w:link w:val="NoSpacing"/>
    <w:uiPriority w:val="1"/>
    <w:rsid w:val="006D540D"/>
  </w:style>
  <w:style w:type="paragraph" w:styleId="Quote">
    <w:name w:val="Quote"/>
    <w:basedOn w:val="Normal"/>
    <w:next w:val="Normal"/>
    <w:link w:val="QuoteChar"/>
    <w:uiPriority w:val="29"/>
    <w:qFormat/>
    <w:rsid w:val="006D540D"/>
    <w:rPr>
      <w:i/>
      <w:iCs/>
    </w:rPr>
  </w:style>
  <w:style w:type="character" w:customStyle="1" w:styleId="QuoteChar">
    <w:name w:val="Quote Char"/>
    <w:link w:val="Quote"/>
    <w:uiPriority w:val="29"/>
    <w:rsid w:val="006D540D"/>
    <w:rPr>
      <w:rFonts w:eastAsia="Times New Roman" w:cs="Times New Roman"/>
      <w:i/>
      <w:iCs/>
    </w:rPr>
  </w:style>
  <w:style w:type="paragraph" w:styleId="IntenseQuote">
    <w:name w:val="Intense Quote"/>
    <w:basedOn w:val="Normal"/>
    <w:next w:val="Normal"/>
    <w:link w:val="IntenseQuoteChar"/>
    <w:uiPriority w:val="30"/>
    <w:qFormat/>
    <w:rsid w:val="006D540D"/>
    <w:pPr>
      <w:pBdr>
        <w:top w:val="dotted" w:sz="2" w:space="10" w:color="632423"/>
        <w:bottom w:val="dotted" w:sz="2" w:space="4" w:color="632423"/>
      </w:pBdr>
      <w:spacing w:before="160" w:line="300" w:lineRule="auto"/>
      <w:ind w:left="1440" w:right="1440"/>
    </w:pPr>
    <w:rPr>
      <w:caps/>
      <w:color w:val="622423"/>
      <w:spacing w:val="5"/>
      <w:sz w:val="20"/>
      <w:szCs w:val="20"/>
    </w:rPr>
  </w:style>
  <w:style w:type="character" w:customStyle="1" w:styleId="IntenseQuoteChar">
    <w:name w:val="Intense Quote Char"/>
    <w:link w:val="IntenseQuote"/>
    <w:uiPriority w:val="30"/>
    <w:rsid w:val="006D540D"/>
    <w:rPr>
      <w:rFonts w:eastAsia="Times New Roman" w:cs="Times New Roman"/>
      <w:caps/>
      <w:color w:val="622423"/>
      <w:spacing w:val="5"/>
      <w:sz w:val="20"/>
      <w:szCs w:val="20"/>
    </w:rPr>
  </w:style>
  <w:style w:type="character" w:styleId="SubtleEmphasis">
    <w:name w:val="Subtle Emphasis"/>
    <w:uiPriority w:val="19"/>
    <w:qFormat/>
    <w:rsid w:val="006D540D"/>
    <w:rPr>
      <w:i/>
      <w:iCs/>
    </w:rPr>
  </w:style>
  <w:style w:type="character" w:styleId="IntenseEmphasis">
    <w:name w:val="Intense Emphasis"/>
    <w:uiPriority w:val="21"/>
    <w:qFormat/>
    <w:rsid w:val="006D540D"/>
    <w:rPr>
      <w:i/>
      <w:iCs/>
      <w:caps/>
      <w:spacing w:val="10"/>
      <w:sz w:val="20"/>
      <w:szCs w:val="20"/>
    </w:rPr>
  </w:style>
  <w:style w:type="character" w:styleId="SubtleReference">
    <w:name w:val="Subtle Reference"/>
    <w:uiPriority w:val="31"/>
    <w:qFormat/>
    <w:rsid w:val="006D540D"/>
    <w:rPr>
      <w:rFonts w:ascii="Calibri" w:eastAsia="Times New Roman" w:hAnsi="Calibri" w:cs="Times New Roman"/>
      <w:i/>
      <w:iCs/>
      <w:color w:val="622423"/>
    </w:rPr>
  </w:style>
  <w:style w:type="character" w:styleId="IntenseReference">
    <w:name w:val="Intense Reference"/>
    <w:uiPriority w:val="32"/>
    <w:qFormat/>
    <w:rsid w:val="006D540D"/>
    <w:rPr>
      <w:rFonts w:ascii="Calibri" w:eastAsia="Times New Roman" w:hAnsi="Calibri" w:cs="Times New Roman"/>
      <w:b/>
      <w:bCs/>
      <w:i/>
      <w:iCs/>
      <w:color w:val="622423"/>
    </w:rPr>
  </w:style>
  <w:style w:type="character" w:styleId="BookTitle">
    <w:name w:val="Book Title"/>
    <w:uiPriority w:val="33"/>
    <w:qFormat/>
    <w:rsid w:val="006D540D"/>
    <w:rPr>
      <w:caps/>
      <w:color w:val="622423"/>
      <w:spacing w:val="5"/>
      <w:u w:color="622423"/>
    </w:rPr>
  </w:style>
  <w:style w:type="paragraph" w:styleId="TOCHeading">
    <w:name w:val="TOC Heading"/>
    <w:basedOn w:val="Heading1"/>
    <w:next w:val="Normal"/>
    <w:uiPriority w:val="39"/>
    <w:semiHidden/>
    <w:unhideWhenUsed/>
    <w:qFormat/>
    <w:rsid w:val="006D540D"/>
    <w:pPr>
      <w:outlineLvl w:val="9"/>
    </w:pPr>
  </w:style>
  <w:style w:type="paragraph" w:styleId="Footer">
    <w:name w:val="footer"/>
    <w:basedOn w:val="Normal"/>
    <w:link w:val="FooterChar"/>
    <w:uiPriority w:val="99"/>
    <w:unhideWhenUsed/>
    <w:rsid w:val="00985581"/>
    <w:pPr>
      <w:tabs>
        <w:tab w:val="center" w:pos="4680"/>
        <w:tab w:val="right" w:pos="9360"/>
      </w:tabs>
    </w:pPr>
  </w:style>
  <w:style w:type="character" w:customStyle="1" w:styleId="FooterChar">
    <w:name w:val="Footer Char"/>
    <w:link w:val="Footer"/>
    <w:uiPriority w:val="99"/>
    <w:rsid w:val="00985581"/>
    <w:rPr>
      <w:sz w:val="22"/>
      <w:szCs w:val="22"/>
      <w:lang w:bidi="en-US"/>
    </w:rPr>
  </w:style>
  <w:style w:type="paragraph" w:customStyle="1" w:styleId="workdescription">
    <w:name w:val="work_description"/>
    <w:basedOn w:val="Normal"/>
    <w:rsid w:val="00DD7616"/>
    <w:pPr>
      <w:spacing w:before="100" w:beforeAutospacing="1" w:after="100" w:afterAutospacing="1" w:line="240" w:lineRule="auto"/>
    </w:pPr>
    <w:rPr>
      <w:rFonts w:ascii="Times New Roman" w:hAnsi="Times New Roman"/>
      <w:sz w:val="24"/>
      <w:szCs w:val="24"/>
      <w:lang w:bidi="ar-SA"/>
    </w:rPr>
  </w:style>
  <w:style w:type="paragraph" w:customStyle="1" w:styleId="worktitle">
    <w:name w:val="work_title"/>
    <w:basedOn w:val="Normal"/>
    <w:rsid w:val="00DD7616"/>
    <w:pPr>
      <w:spacing w:before="100" w:beforeAutospacing="1" w:after="100" w:afterAutospacing="1" w:line="240" w:lineRule="auto"/>
    </w:pPr>
    <w:rPr>
      <w:rFonts w:ascii="Times New Roman" w:hAnsi="Times New Roman"/>
      <w:sz w:val="24"/>
      <w:szCs w:val="24"/>
      <w:lang w:bidi="ar-SA"/>
    </w:rPr>
  </w:style>
  <w:style w:type="character" w:customStyle="1" w:styleId="bold">
    <w:name w:val="bold"/>
    <w:rsid w:val="00DD7616"/>
  </w:style>
  <w:style w:type="paragraph" w:customStyle="1" w:styleId="workdates">
    <w:name w:val="work_dates"/>
    <w:basedOn w:val="Normal"/>
    <w:rsid w:val="00DD7616"/>
    <w:pPr>
      <w:spacing w:before="100" w:beforeAutospacing="1" w:after="100" w:afterAutospacing="1" w:line="240" w:lineRule="auto"/>
    </w:pPr>
    <w:rPr>
      <w:rFonts w:ascii="Times New Roman" w:hAnsi="Times New Roman"/>
      <w:sz w:val="24"/>
      <w:szCs w:val="24"/>
      <w:lang w:bidi="ar-SA"/>
    </w:rPr>
  </w:style>
  <w:style w:type="character" w:styleId="FollowedHyperlink">
    <w:name w:val="FollowedHyperlink"/>
    <w:basedOn w:val="DefaultParagraphFont"/>
    <w:uiPriority w:val="99"/>
    <w:semiHidden/>
    <w:unhideWhenUsed/>
    <w:rsid w:val="0088783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71362773">
      <w:bodyDiv w:val="1"/>
      <w:marLeft w:val="0"/>
      <w:marRight w:val="0"/>
      <w:marTop w:val="0"/>
      <w:marBottom w:val="0"/>
      <w:divBdr>
        <w:top w:val="none" w:sz="0" w:space="0" w:color="auto"/>
        <w:left w:val="none" w:sz="0" w:space="0" w:color="auto"/>
        <w:bottom w:val="none" w:sz="0" w:space="0" w:color="auto"/>
        <w:right w:val="none" w:sz="0" w:space="0" w:color="auto"/>
      </w:divBdr>
    </w:div>
    <w:div w:id="645358394">
      <w:bodyDiv w:val="1"/>
      <w:marLeft w:val="0"/>
      <w:marRight w:val="0"/>
      <w:marTop w:val="0"/>
      <w:marBottom w:val="0"/>
      <w:divBdr>
        <w:top w:val="none" w:sz="0" w:space="0" w:color="auto"/>
        <w:left w:val="none" w:sz="0" w:space="0" w:color="auto"/>
        <w:bottom w:val="none" w:sz="0" w:space="0" w:color="auto"/>
        <w:right w:val="none" w:sz="0" w:space="0" w:color="auto"/>
      </w:divBdr>
    </w:div>
    <w:div w:id="708535750">
      <w:bodyDiv w:val="1"/>
      <w:marLeft w:val="0"/>
      <w:marRight w:val="0"/>
      <w:marTop w:val="0"/>
      <w:marBottom w:val="0"/>
      <w:divBdr>
        <w:top w:val="none" w:sz="0" w:space="0" w:color="auto"/>
        <w:left w:val="none" w:sz="0" w:space="0" w:color="auto"/>
        <w:bottom w:val="none" w:sz="0" w:space="0" w:color="auto"/>
        <w:right w:val="none" w:sz="0" w:space="0" w:color="auto"/>
      </w:divBdr>
    </w:div>
    <w:div w:id="774208053">
      <w:bodyDiv w:val="1"/>
      <w:marLeft w:val="0"/>
      <w:marRight w:val="0"/>
      <w:marTop w:val="0"/>
      <w:marBottom w:val="0"/>
      <w:divBdr>
        <w:top w:val="none" w:sz="0" w:space="0" w:color="auto"/>
        <w:left w:val="none" w:sz="0" w:space="0" w:color="auto"/>
        <w:bottom w:val="none" w:sz="0" w:space="0" w:color="auto"/>
        <w:right w:val="none" w:sz="0" w:space="0" w:color="auto"/>
      </w:divBdr>
    </w:div>
    <w:div w:id="789278744">
      <w:bodyDiv w:val="1"/>
      <w:marLeft w:val="0"/>
      <w:marRight w:val="0"/>
      <w:marTop w:val="0"/>
      <w:marBottom w:val="0"/>
      <w:divBdr>
        <w:top w:val="none" w:sz="0" w:space="0" w:color="auto"/>
        <w:left w:val="none" w:sz="0" w:space="0" w:color="auto"/>
        <w:bottom w:val="none" w:sz="0" w:space="0" w:color="auto"/>
        <w:right w:val="none" w:sz="0" w:space="0" w:color="auto"/>
      </w:divBdr>
    </w:div>
    <w:div w:id="852188464">
      <w:bodyDiv w:val="1"/>
      <w:marLeft w:val="0"/>
      <w:marRight w:val="0"/>
      <w:marTop w:val="0"/>
      <w:marBottom w:val="0"/>
      <w:divBdr>
        <w:top w:val="none" w:sz="0" w:space="0" w:color="auto"/>
        <w:left w:val="none" w:sz="0" w:space="0" w:color="auto"/>
        <w:bottom w:val="none" w:sz="0" w:space="0" w:color="auto"/>
        <w:right w:val="none" w:sz="0" w:space="0" w:color="auto"/>
      </w:divBdr>
    </w:div>
    <w:div w:id="897587877">
      <w:bodyDiv w:val="1"/>
      <w:marLeft w:val="0"/>
      <w:marRight w:val="0"/>
      <w:marTop w:val="0"/>
      <w:marBottom w:val="0"/>
      <w:divBdr>
        <w:top w:val="none" w:sz="0" w:space="0" w:color="auto"/>
        <w:left w:val="none" w:sz="0" w:space="0" w:color="auto"/>
        <w:bottom w:val="none" w:sz="0" w:space="0" w:color="auto"/>
        <w:right w:val="none" w:sz="0" w:space="0" w:color="auto"/>
      </w:divBdr>
      <w:divsChild>
        <w:div w:id="377239943">
          <w:marLeft w:val="0"/>
          <w:marRight w:val="0"/>
          <w:marTop w:val="0"/>
          <w:marBottom w:val="0"/>
          <w:divBdr>
            <w:top w:val="none" w:sz="0" w:space="0" w:color="auto"/>
            <w:left w:val="none" w:sz="0" w:space="0" w:color="auto"/>
            <w:bottom w:val="none" w:sz="0" w:space="0" w:color="auto"/>
            <w:right w:val="none" w:sz="0" w:space="0" w:color="auto"/>
          </w:divBdr>
          <w:divsChild>
            <w:div w:id="39982322">
              <w:marLeft w:val="0"/>
              <w:marRight w:val="0"/>
              <w:marTop w:val="0"/>
              <w:marBottom w:val="75"/>
              <w:divBdr>
                <w:top w:val="none" w:sz="0" w:space="0" w:color="auto"/>
                <w:left w:val="none" w:sz="0" w:space="0" w:color="auto"/>
                <w:bottom w:val="none" w:sz="0" w:space="0" w:color="auto"/>
                <w:right w:val="none" w:sz="0" w:space="0" w:color="auto"/>
              </w:divBdr>
            </w:div>
          </w:divsChild>
        </w:div>
        <w:div w:id="725877234">
          <w:marLeft w:val="0"/>
          <w:marRight w:val="0"/>
          <w:marTop w:val="0"/>
          <w:marBottom w:val="0"/>
          <w:divBdr>
            <w:top w:val="none" w:sz="0" w:space="0" w:color="auto"/>
            <w:left w:val="none" w:sz="0" w:space="0" w:color="auto"/>
            <w:bottom w:val="none" w:sz="0" w:space="0" w:color="auto"/>
            <w:right w:val="none" w:sz="0" w:space="0" w:color="auto"/>
          </w:divBdr>
          <w:divsChild>
            <w:div w:id="150802601">
              <w:marLeft w:val="0"/>
              <w:marRight w:val="0"/>
              <w:marTop w:val="0"/>
              <w:marBottom w:val="75"/>
              <w:divBdr>
                <w:top w:val="none" w:sz="0" w:space="0" w:color="auto"/>
                <w:left w:val="none" w:sz="0" w:space="0" w:color="auto"/>
                <w:bottom w:val="none" w:sz="0" w:space="0" w:color="auto"/>
                <w:right w:val="none" w:sz="0" w:space="0" w:color="auto"/>
              </w:divBdr>
              <w:divsChild>
                <w:div w:id="2088070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2083309">
      <w:bodyDiv w:val="1"/>
      <w:marLeft w:val="0"/>
      <w:marRight w:val="0"/>
      <w:marTop w:val="0"/>
      <w:marBottom w:val="0"/>
      <w:divBdr>
        <w:top w:val="none" w:sz="0" w:space="0" w:color="auto"/>
        <w:left w:val="none" w:sz="0" w:space="0" w:color="auto"/>
        <w:bottom w:val="none" w:sz="0" w:space="0" w:color="auto"/>
        <w:right w:val="none" w:sz="0" w:space="0" w:color="auto"/>
      </w:divBdr>
    </w:div>
    <w:div w:id="1327781852">
      <w:bodyDiv w:val="1"/>
      <w:marLeft w:val="0"/>
      <w:marRight w:val="0"/>
      <w:marTop w:val="0"/>
      <w:marBottom w:val="0"/>
      <w:divBdr>
        <w:top w:val="none" w:sz="0" w:space="0" w:color="auto"/>
        <w:left w:val="none" w:sz="0" w:space="0" w:color="auto"/>
        <w:bottom w:val="none" w:sz="0" w:space="0" w:color="auto"/>
        <w:right w:val="none" w:sz="0" w:space="0" w:color="auto"/>
      </w:divBdr>
    </w:div>
    <w:div w:id="1342050174">
      <w:bodyDiv w:val="1"/>
      <w:marLeft w:val="0"/>
      <w:marRight w:val="0"/>
      <w:marTop w:val="0"/>
      <w:marBottom w:val="0"/>
      <w:divBdr>
        <w:top w:val="none" w:sz="0" w:space="0" w:color="auto"/>
        <w:left w:val="none" w:sz="0" w:space="0" w:color="auto"/>
        <w:bottom w:val="none" w:sz="0" w:space="0" w:color="auto"/>
        <w:right w:val="none" w:sz="0" w:space="0" w:color="auto"/>
      </w:divBdr>
    </w:div>
    <w:div w:id="1625891657">
      <w:bodyDiv w:val="1"/>
      <w:marLeft w:val="0"/>
      <w:marRight w:val="0"/>
      <w:marTop w:val="0"/>
      <w:marBottom w:val="0"/>
      <w:divBdr>
        <w:top w:val="none" w:sz="0" w:space="0" w:color="auto"/>
        <w:left w:val="none" w:sz="0" w:space="0" w:color="auto"/>
        <w:bottom w:val="none" w:sz="0" w:space="0" w:color="auto"/>
        <w:right w:val="none" w:sz="0" w:space="0" w:color="auto"/>
      </w:divBdr>
    </w:div>
    <w:div w:id="1950701727">
      <w:bodyDiv w:val="1"/>
      <w:marLeft w:val="0"/>
      <w:marRight w:val="0"/>
      <w:marTop w:val="0"/>
      <w:marBottom w:val="0"/>
      <w:divBdr>
        <w:top w:val="none" w:sz="0" w:space="0" w:color="auto"/>
        <w:left w:val="none" w:sz="0" w:space="0" w:color="auto"/>
        <w:bottom w:val="none" w:sz="0" w:space="0" w:color="auto"/>
        <w:right w:val="none" w:sz="0" w:space="0" w:color="auto"/>
      </w:divBdr>
    </w:div>
    <w:div w:id="1951234489">
      <w:bodyDiv w:val="1"/>
      <w:marLeft w:val="0"/>
      <w:marRight w:val="0"/>
      <w:marTop w:val="0"/>
      <w:marBottom w:val="0"/>
      <w:divBdr>
        <w:top w:val="none" w:sz="0" w:space="0" w:color="auto"/>
        <w:left w:val="none" w:sz="0" w:space="0" w:color="auto"/>
        <w:bottom w:val="none" w:sz="0" w:space="0" w:color="auto"/>
        <w:right w:val="none" w:sz="0" w:space="0" w:color="auto"/>
      </w:divBdr>
    </w:div>
    <w:div w:id="19881676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madhurajoshi17@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3</Pages>
  <Words>1618</Words>
  <Characters>9226</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10823</CharactersWithSpaces>
  <SharedDoc>false</SharedDoc>
  <HLinks>
    <vt:vector size="6" baseType="variant">
      <vt:variant>
        <vt:i4>4980863</vt:i4>
      </vt:variant>
      <vt:variant>
        <vt:i4>0</vt:i4>
      </vt:variant>
      <vt:variant>
        <vt:i4>0</vt:i4>
      </vt:variant>
      <vt:variant>
        <vt:i4>5</vt:i4>
      </vt:variant>
      <vt:variant>
        <vt:lpwstr>mailto:madhurajoshi17@gmail.com</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aditya</dc:creator>
  <cp:lastModifiedBy>madhura</cp:lastModifiedBy>
  <cp:revision>11</cp:revision>
  <cp:lastPrinted>2015-01-21T17:12:00Z</cp:lastPrinted>
  <dcterms:created xsi:type="dcterms:W3CDTF">2015-09-29T15:32:00Z</dcterms:created>
  <dcterms:modified xsi:type="dcterms:W3CDTF">2015-10-06T22:49:00Z</dcterms:modified>
</cp:coreProperties>
</file>